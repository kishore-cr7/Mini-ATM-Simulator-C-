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D47" w:rsidRPr="009B6671" w:rsidRDefault="000C1D47">
      <w:pPr>
        <w:spacing w:before="6" w:line="120" w:lineRule="exact"/>
        <w:rPr>
          <w:sz w:val="24"/>
          <w:szCs w:val="24"/>
        </w:rPr>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rPr>
          <w:b/>
        </w:rPr>
      </w:pPr>
    </w:p>
    <w:p w:rsidR="00877DDE" w:rsidRPr="00877DDE" w:rsidRDefault="00877DDE">
      <w:pPr>
        <w:spacing w:line="200" w:lineRule="exact"/>
        <w:rPr>
          <w:b/>
        </w:rPr>
      </w:pPr>
    </w:p>
    <w:p w:rsidR="00877DDE" w:rsidRDefault="00877DDE">
      <w:pPr>
        <w:spacing w:line="200" w:lineRule="exact"/>
        <w:rPr>
          <w:b/>
          <w:sz w:val="28"/>
          <w:szCs w:val="28"/>
        </w:rPr>
      </w:pPr>
      <w:r w:rsidRPr="00877DDE">
        <w:rPr>
          <w:b/>
        </w:rPr>
        <w:tab/>
      </w:r>
      <w:r w:rsidRPr="00877DDE">
        <w:rPr>
          <w:b/>
        </w:rPr>
        <w:tab/>
      </w:r>
      <w:r w:rsidRPr="00877DDE">
        <w:rPr>
          <w:b/>
        </w:rPr>
        <w:tab/>
      </w:r>
      <w:r w:rsidRPr="00877DDE">
        <w:rPr>
          <w:b/>
        </w:rPr>
        <w:tab/>
      </w:r>
      <w:r w:rsidRPr="00877DDE">
        <w:rPr>
          <w:b/>
        </w:rPr>
        <w:tab/>
      </w:r>
    </w:p>
    <w:p w:rsidR="000C1D47" w:rsidRPr="00877DDE" w:rsidRDefault="00877DDE">
      <w:pPr>
        <w:spacing w:line="200" w:lineRule="exact"/>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sidR="00B17360">
        <w:rPr>
          <w:b/>
          <w:sz w:val="28"/>
          <w:szCs w:val="28"/>
        </w:rPr>
        <w:t>MINI ATM SIMULATOR</w:t>
      </w:r>
      <w:r w:rsidRPr="00877DDE">
        <w:rPr>
          <w:b/>
          <w:sz w:val="28"/>
          <w:szCs w:val="28"/>
        </w:rPr>
        <w:t xml:space="preserve"> </w:t>
      </w:r>
    </w:p>
    <w:p w:rsidR="005F17A2" w:rsidRPr="005F17A2" w:rsidRDefault="005F17A2" w:rsidP="005F17A2">
      <w:pPr>
        <w:spacing w:before="13"/>
        <w:ind w:left="2152" w:right="3076"/>
        <w:jc w:val="center"/>
        <w:rPr>
          <w:sz w:val="36"/>
          <w:szCs w:val="36"/>
        </w:rPr>
      </w:pPr>
    </w:p>
    <w:p w:rsidR="000C1D47" w:rsidRDefault="000F6376">
      <w:pPr>
        <w:ind w:left="610" w:right="1535"/>
        <w:jc w:val="center"/>
        <w:rPr>
          <w:sz w:val="36"/>
          <w:szCs w:val="36"/>
        </w:rPr>
      </w:pPr>
      <w:r>
        <w:rPr>
          <w:sz w:val="36"/>
          <w:szCs w:val="36"/>
        </w:rPr>
        <w:t>1</w:t>
      </w:r>
      <w:r w:rsidR="003D01E9">
        <w:rPr>
          <w:sz w:val="36"/>
          <w:szCs w:val="36"/>
        </w:rPr>
        <w:t>9</w:t>
      </w:r>
      <w:r>
        <w:rPr>
          <w:sz w:val="36"/>
          <w:szCs w:val="36"/>
        </w:rPr>
        <w:t>I</w:t>
      </w:r>
      <w:r>
        <w:rPr>
          <w:spacing w:val="1"/>
          <w:sz w:val="36"/>
          <w:szCs w:val="36"/>
        </w:rPr>
        <w:t>T</w:t>
      </w:r>
      <w:r w:rsidR="003D01E9">
        <w:rPr>
          <w:spacing w:val="1"/>
          <w:sz w:val="36"/>
          <w:szCs w:val="36"/>
        </w:rPr>
        <w:t>25</w:t>
      </w:r>
      <w:r w:rsidR="005D3E60">
        <w:rPr>
          <w:spacing w:val="1"/>
          <w:sz w:val="36"/>
          <w:szCs w:val="36"/>
        </w:rPr>
        <w:t>1</w:t>
      </w:r>
      <w:r>
        <w:rPr>
          <w:spacing w:val="-9"/>
          <w:sz w:val="36"/>
          <w:szCs w:val="36"/>
        </w:rPr>
        <w:t xml:space="preserve"> </w:t>
      </w:r>
      <w:r w:rsidR="005F17A2">
        <w:rPr>
          <w:spacing w:val="-9"/>
          <w:sz w:val="36"/>
          <w:szCs w:val="36"/>
        </w:rPr>
        <w:t>OBJECT ORIENTED PROGRAMMING USING C++ LAB</w:t>
      </w:r>
    </w:p>
    <w:p w:rsidR="000C1D47" w:rsidRDefault="000C1D47">
      <w:pPr>
        <w:spacing w:before="10" w:line="260" w:lineRule="exact"/>
        <w:rPr>
          <w:sz w:val="26"/>
          <w:szCs w:val="26"/>
        </w:rPr>
      </w:pPr>
    </w:p>
    <w:p w:rsidR="000C1D47" w:rsidRDefault="000F6376">
      <w:pPr>
        <w:ind w:left="2587" w:right="3701"/>
        <w:jc w:val="center"/>
        <w:rPr>
          <w:sz w:val="36"/>
          <w:szCs w:val="36"/>
        </w:rPr>
      </w:pPr>
      <w:r>
        <w:rPr>
          <w:b/>
          <w:spacing w:val="1"/>
          <w:sz w:val="36"/>
          <w:szCs w:val="36"/>
        </w:rPr>
        <w:t>M</w:t>
      </w:r>
      <w:r>
        <w:rPr>
          <w:b/>
          <w:spacing w:val="-1"/>
          <w:sz w:val="36"/>
          <w:szCs w:val="36"/>
        </w:rPr>
        <w:t>IN</w:t>
      </w:r>
      <w:r>
        <w:rPr>
          <w:b/>
          <w:sz w:val="36"/>
          <w:szCs w:val="36"/>
        </w:rPr>
        <w:t>I</w:t>
      </w:r>
      <w:r>
        <w:rPr>
          <w:b/>
          <w:spacing w:val="-5"/>
          <w:sz w:val="36"/>
          <w:szCs w:val="36"/>
        </w:rPr>
        <w:t xml:space="preserve"> </w:t>
      </w:r>
      <w:r>
        <w:rPr>
          <w:b/>
          <w:spacing w:val="1"/>
          <w:sz w:val="36"/>
          <w:szCs w:val="36"/>
        </w:rPr>
        <w:t>P</w:t>
      </w:r>
      <w:r>
        <w:rPr>
          <w:b/>
          <w:spacing w:val="-1"/>
          <w:sz w:val="36"/>
          <w:szCs w:val="36"/>
        </w:rPr>
        <w:t>R</w:t>
      </w:r>
      <w:r>
        <w:rPr>
          <w:b/>
          <w:spacing w:val="1"/>
          <w:sz w:val="36"/>
          <w:szCs w:val="36"/>
        </w:rPr>
        <w:t>O</w:t>
      </w:r>
      <w:r>
        <w:rPr>
          <w:b/>
          <w:sz w:val="36"/>
          <w:szCs w:val="36"/>
        </w:rPr>
        <w:t>J</w:t>
      </w:r>
      <w:r>
        <w:rPr>
          <w:b/>
          <w:spacing w:val="-2"/>
          <w:sz w:val="36"/>
          <w:szCs w:val="36"/>
        </w:rPr>
        <w:t>E</w:t>
      </w:r>
      <w:r>
        <w:rPr>
          <w:b/>
          <w:spacing w:val="-1"/>
          <w:sz w:val="36"/>
          <w:szCs w:val="36"/>
        </w:rPr>
        <w:t>C</w:t>
      </w:r>
      <w:r>
        <w:rPr>
          <w:b/>
          <w:sz w:val="36"/>
          <w:szCs w:val="36"/>
        </w:rPr>
        <w:t>T</w:t>
      </w:r>
      <w:r>
        <w:rPr>
          <w:b/>
          <w:spacing w:val="-6"/>
          <w:sz w:val="36"/>
          <w:szCs w:val="36"/>
        </w:rPr>
        <w:t xml:space="preserve"> </w:t>
      </w:r>
      <w:r>
        <w:rPr>
          <w:b/>
          <w:spacing w:val="-1"/>
          <w:w w:val="99"/>
          <w:sz w:val="36"/>
          <w:szCs w:val="36"/>
        </w:rPr>
        <w:t>R</w:t>
      </w:r>
      <w:r>
        <w:rPr>
          <w:b/>
          <w:sz w:val="36"/>
          <w:szCs w:val="36"/>
        </w:rPr>
        <w:t>E</w:t>
      </w:r>
      <w:r>
        <w:rPr>
          <w:b/>
          <w:spacing w:val="1"/>
          <w:sz w:val="36"/>
          <w:szCs w:val="36"/>
        </w:rPr>
        <w:t>PO</w:t>
      </w:r>
      <w:r>
        <w:rPr>
          <w:b/>
          <w:spacing w:val="-1"/>
          <w:w w:val="99"/>
          <w:sz w:val="36"/>
          <w:szCs w:val="36"/>
        </w:rPr>
        <w:t>R</w:t>
      </w:r>
      <w:r>
        <w:rPr>
          <w:b/>
          <w:sz w:val="36"/>
          <w:szCs w:val="36"/>
        </w:rPr>
        <w:t>T</w:t>
      </w: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before="15" w:line="200" w:lineRule="exact"/>
      </w:pPr>
    </w:p>
    <w:p w:rsidR="000C1D47" w:rsidRDefault="000F6376">
      <w:pPr>
        <w:spacing w:line="360" w:lineRule="exact"/>
        <w:ind w:left="3425" w:right="4503"/>
        <w:jc w:val="center"/>
        <w:rPr>
          <w:sz w:val="32"/>
          <w:szCs w:val="32"/>
        </w:rPr>
      </w:pPr>
      <w:r>
        <w:rPr>
          <w:b/>
          <w:position w:val="-1"/>
          <w:sz w:val="32"/>
          <w:szCs w:val="32"/>
          <w:u w:val="thick" w:color="000000"/>
        </w:rPr>
        <w:t>SU</w:t>
      </w:r>
      <w:r>
        <w:rPr>
          <w:b/>
          <w:spacing w:val="1"/>
          <w:position w:val="-1"/>
          <w:sz w:val="32"/>
          <w:szCs w:val="32"/>
          <w:u w:val="thick" w:color="000000"/>
        </w:rPr>
        <w:t>BM</w:t>
      </w:r>
      <w:r>
        <w:rPr>
          <w:b/>
          <w:spacing w:val="3"/>
          <w:position w:val="-1"/>
          <w:sz w:val="32"/>
          <w:szCs w:val="32"/>
          <w:u w:val="thick" w:color="000000"/>
        </w:rPr>
        <w:t>I</w:t>
      </w:r>
      <w:r>
        <w:rPr>
          <w:b/>
          <w:spacing w:val="1"/>
          <w:position w:val="-1"/>
          <w:sz w:val="32"/>
          <w:szCs w:val="32"/>
          <w:u w:val="thick" w:color="000000"/>
        </w:rPr>
        <w:t>TTE</w:t>
      </w:r>
      <w:r>
        <w:rPr>
          <w:b/>
          <w:position w:val="-1"/>
          <w:sz w:val="32"/>
          <w:szCs w:val="32"/>
          <w:u w:val="thick" w:color="000000"/>
        </w:rPr>
        <w:t>D</w:t>
      </w:r>
      <w:r>
        <w:rPr>
          <w:b/>
          <w:spacing w:val="-20"/>
          <w:position w:val="-1"/>
          <w:sz w:val="32"/>
          <w:szCs w:val="32"/>
          <w:u w:val="thick" w:color="000000"/>
        </w:rPr>
        <w:t xml:space="preserve"> </w:t>
      </w:r>
      <w:r>
        <w:rPr>
          <w:b/>
          <w:spacing w:val="1"/>
          <w:position w:val="-1"/>
          <w:sz w:val="32"/>
          <w:szCs w:val="32"/>
          <w:u w:val="thick" w:color="000000"/>
        </w:rPr>
        <w:t>B</w:t>
      </w:r>
      <w:r>
        <w:rPr>
          <w:b/>
          <w:position w:val="-1"/>
          <w:sz w:val="32"/>
          <w:szCs w:val="32"/>
          <w:u w:val="thick" w:color="000000"/>
        </w:rPr>
        <w:t>Y</w:t>
      </w:r>
      <w:r>
        <w:rPr>
          <w:b/>
          <w:spacing w:val="-5"/>
          <w:position w:val="-1"/>
          <w:sz w:val="32"/>
          <w:szCs w:val="32"/>
          <w:u w:val="thick" w:color="000000"/>
        </w:rPr>
        <w:t xml:space="preserve"> </w:t>
      </w:r>
      <w:r>
        <w:rPr>
          <w:b/>
          <w:w w:val="99"/>
          <w:position w:val="-1"/>
          <w:sz w:val="32"/>
          <w:szCs w:val="32"/>
          <w:u w:val="thick" w:color="000000"/>
        </w:rPr>
        <w:t>,</w:t>
      </w:r>
    </w:p>
    <w:p w:rsidR="000C1D47" w:rsidRDefault="000C1D47">
      <w:pPr>
        <w:spacing w:before="12" w:line="220" w:lineRule="exact"/>
        <w:rPr>
          <w:sz w:val="22"/>
          <w:szCs w:val="22"/>
        </w:rPr>
      </w:pPr>
    </w:p>
    <w:p w:rsidR="000C1D47" w:rsidRPr="00877DDE" w:rsidRDefault="00872BA5">
      <w:pPr>
        <w:spacing w:before="24"/>
        <w:ind w:left="2271"/>
        <w:rPr>
          <w:sz w:val="24"/>
          <w:szCs w:val="24"/>
        </w:rPr>
      </w:pPr>
      <w:r>
        <w:rPr>
          <w:spacing w:val="-1"/>
          <w:sz w:val="24"/>
          <w:szCs w:val="24"/>
        </w:rPr>
        <w:t>N.A.KISHORE</w:t>
      </w:r>
      <w:r w:rsidR="00D23981" w:rsidRPr="00877DDE">
        <w:rPr>
          <w:spacing w:val="-1"/>
          <w:sz w:val="24"/>
          <w:szCs w:val="24"/>
        </w:rPr>
        <w:t xml:space="preserve"> </w:t>
      </w:r>
      <w:r w:rsidR="009B6671" w:rsidRPr="00877DDE">
        <w:rPr>
          <w:spacing w:val="-1"/>
          <w:sz w:val="24"/>
          <w:szCs w:val="24"/>
        </w:rPr>
        <w:t xml:space="preserve">                              </w:t>
      </w:r>
      <w:r w:rsidR="000F6376" w:rsidRPr="00877DDE">
        <w:rPr>
          <w:spacing w:val="8"/>
          <w:sz w:val="24"/>
          <w:szCs w:val="24"/>
        </w:rPr>
        <w:t xml:space="preserve"> </w:t>
      </w:r>
      <w:r w:rsidR="000F6376" w:rsidRPr="00877DDE">
        <w:rPr>
          <w:sz w:val="24"/>
          <w:szCs w:val="24"/>
        </w:rPr>
        <w:t>[</w:t>
      </w:r>
      <w:r w:rsidR="009B6671" w:rsidRPr="00877DDE">
        <w:rPr>
          <w:sz w:val="24"/>
          <w:szCs w:val="24"/>
        </w:rPr>
        <w:t>95172022</w:t>
      </w:r>
      <w:r w:rsidR="00D23981" w:rsidRPr="00877DDE">
        <w:rPr>
          <w:sz w:val="24"/>
          <w:szCs w:val="24"/>
        </w:rPr>
        <w:t>0</w:t>
      </w:r>
      <w:r w:rsidR="009B6671" w:rsidRPr="00877DDE">
        <w:rPr>
          <w:sz w:val="24"/>
          <w:szCs w:val="24"/>
        </w:rPr>
        <w:t>60</w:t>
      </w:r>
      <w:r>
        <w:rPr>
          <w:sz w:val="24"/>
          <w:szCs w:val="24"/>
        </w:rPr>
        <w:t>2</w:t>
      </w:r>
      <w:r w:rsidR="00D23981" w:rsidRPr="00877DDE">
        <w:rPr>
          <w:sz w:val="24"/>
          <w:szCs w:val="24"/>
        </w:rPr>
        <w:t>4</w:t>
      </w:r>
      <w:r w:rsidR="000F6376" w:rsidRPr="00877DDE">
        <w:rPr>
          <w:sz w:val="24"/>
          <w:szCs w:val="24"/>
        </w:rPr>
        <w:t>]</w:t>
      </w:r>
    </w:p>
    <w:p w:rsidR="000C1D47" w:rsidRPr="00877DDE" w:rsidRDefault="000C1D47">
      <w:pPr>
        <w:spacing w:before="9" w:line="240" w:lineRule="exact"/>
        <w:rPr>
          <w:sz w:val="24"/>
          <w:szCs w:val="24"/>
        </w:rPr>
      </w:pPr>
    </w:p>
    <w:p w:rsidR="000C1D47" w:rsidRDefault="00872BA5">
      <w:pPr>
        <w:spacing w:before="1" w:line="160" w:lineRule="exact"/>
        <w:rPr>
          <w:spacing w:val="-1"/>
          <w:position w:val="-1"/>
          <w:sz w:val="24"/>
          <w:szCs w:val="24"/>
        </w:rPr>
      </w:pPr>
      <w:r>
        <w:rPr>
          <w:spacing w:val="-1"/>
          <w:position w:val="-1"/>
          <w:sz w:val="24"/>
          <w:szCs w:val="24"/>
        </w:rPr>
        <w:tab/>
      </w:r>
      <w:r>
        <w:rPr>
          <w:spacing w:val="-1"/>
          <w:position w:val="-1"/>
          <w:sz w:val="24"/>
          <w:szCs w:val="24"/>
        </w:rPr>
        <w:tab/>
      </w:r>
      <w:r>
        <w:rPr>
          <w:spacing w:val="-1"/>
          <w:position w:val="-1"/>
          <w:sz w:val="24"/>
          <w:szCs w:val="24"/>
        </w:rPr>
        <w:tab/>
        <w:t xml:space="preserve"> </w:t>
      </w:r>
    </w:p>
    <w:p w:rsidR="00B17360" w:rsidRDefault="00B17360">
      <w:pPr>
        <w:spacing w:before="1" w:line="160" w:lineRule="exact"/>
        <w:rPr>
          <w:spacing w:val="-1"/>
          <w:position w:val="-1"/>
          <w:sz w:val="24"/>
          <w:szCs w:val="24"/>
        </w:rPr>
      </w:pPr>
    </w:p>
    <w:p w:rsidR="00B17360" w:rsidRDefault="00B17360">
      <w:pPr>
        <w:spacing w:before="1" w:line="160" w:lineRule="exact"/>
        <w:rPr>
          <w:spacing w:val="-1"/>
          <w:position w:val="-1"/>
          <w:sz w:val="24"/>
          <w:szCs w:val="24"/>
        </w:rPr>
      </w:pPr>
    </w:p>
    <w:p w:rsidR="00B17360" w:rsidRDefault="00B17360">
      <w:pPr>
        <w:spacing w:before="1" w:line="160" w:lineRule="exact"/>
        <w:rPr>
          <w:spacing w:val="-1"/>
          <w:position w:val="-1"/>
          <w:sz w:val="24"/>
          <w:szCs w:val="24"/>
        </w:rPr>
      </w:pPr>
    </w:p>
    <w:p w:rsidR="00B17360" w:rsidRDefault="00B17360">
      <w:pPr>
        <w:spacing w:before="1" w:line="160" w:lineRule="exact"/>
        <w:rPr>
          <w:spacing w:val="-1"/>
          <w:position w:val="-1"/>
          <w:sz w:val="24"/>
          <w:szCs w:val="24"/>
        </w:rPr>
      </w:pPr>
    </w:p>
    <w:p w:rsidR="00B17360" w:rsidRDefault="00B17360">
      <w:pPr>
        <w:spacing w:before="1" w:line="160" w:lineRule="exact"/>
        <w:rPr>
          <w:spacing w:val="-1"/>
          <w:position w:val="-1"/>
          <w:sz w:val="24"/>
          <w:szCs w:val="24"/>
        </w:rPr>
      </w:pPr>
    </w:p>
    <w:p w:rsidR="00B17360" w:rsidRPr="00877DDE" w:rsidRDefault="00B17360">
      <w:pPr>
        <w:spacing w:before="1" w:line="160" w:lineRule="exact"/>
        <w:rPr>
          <w:sz w:val="24"/>
          <w:szCs w:val="24"/>
        </w:rPr>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872BA5">
      <w:pPr>
        <w:ind w:left="111"/>
      </w:pPr>
      <w:r>
        <w:rPr>
          <w:noProof/>
        </w:rPr>
        <w:drawing>
          <wp:inline distT="0" distB="0" distL="0" distR="0">
            <wp:extent cx="6598920" cy="962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8920" cy="962025"/>
                    </a:xfrm>
                    <a:prstGeom prst="rect">
                      <a:avLst/>
                    </a:prstGeom>
                    <a:noFill/>
                    <a:ln>
                      <a:noFill/>
                    </a:ln>
                  </pic:spPr>
                </pic:pic>
              </a:graphicData>
            </a:graphic>
          </wp:inline>
        </w:drawing>
      </w:r>
    </w:p>
    <w:p w:rsidR="000C1D47" w:rsidRDefault="000C1D47">
      <w:pPr>
        <w:spacing w:before="16" w:line="200" w:lineRule="exact"/>
      </w:pPr>
    </w:p>
    <w:p w:rsidR="000C1D47" w:rsidRDefault="000F6376">
      <w:pPr>
        <w:spacing w:before="24"/>
        <w:ind w:left="4131" w:right="5052"/>
        <w:jc w:val="center"/>
        <w:rPr>
          <w:sz w:val="28"/>
          <w:szCs w:val="28"/>
        </w:rPr>
        <w:sectPr w:rsidR="000C1D47" w:rsidSect="00F313DF">
          <w:footerReference w:type="default" r:id="rId9"/>
          <w:pgSz w:w="11900" w:h="16840"/>
          <w:pgMar w:top="1580" w:right="400" w:bottom="280" w:left="8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pacing w:val="1"/>
          <w:sz w:val="28"/>
          <w:szCs w:val="28"/>
        </w:rPr>
        <w:t>2</w:t>
      </w:r>
      <w:r>
        <w:rPr>
          <w:spacing w:val="-1"/>
          <w:sz w:val="28"/>
          <w:szCs w:val="28"/>
        </w:rPr>
        <w:t>0</w:t>
      </w:r>
      <w:r w:rsidR="003D01E9">
        <w:rPr>
          <w:spacing w:val="-1"/>
          <w:sz w:val="28"/>
          <w:szCs w:val="28"/>
        </w:rPr>
        <w:t>22</w:t>
      </w:r>
      <w:r>
        <w:rPr>
          <w:spacing w:val="1"/>
          <w:sz w:val="28"/>
          <w:szCs w:val="28"/>
        </w:rPr>
        <w:t xml:space="preserve"> </w:t>
      </w:r>
      <w:r>
        <w:rPr>
          <w:sz w:val="28"/>
          <w:szCs w:val="28"/>
        </w:rPr>
        <w:t xml:space="preserve">- </w:t>
      </w:r>
      <w:r>
        <w:rPr>
          <w:spacing w:val="-1"/>
          <w:sz w:val="28"/>
          <w:szCs w:val="28"/>
        </w:rPr>
        <w:t>2</w:t>
      </w:r>
      <w:r>
        <w:rPr>
          <w:spacing w:val="1"/>
          <w:sz w:val="28"/>
          <w:szCs w:val="28"/>
        </w:rPr>
        <w:t>0</w:t>
      </w:r>
      <w:r w:rsidR="003D01E9">
        <w:rPr>
          <w:spacing w:val="1"/>
          <w:sz w:val="28"/>
          <w:szCs w:val="28"/>
        </w:rPr>
        <w:t>23</w:t>
      </w:r>
    </w:p>
    <w:p w:rsidR="000C1D47" w:rsidRDefault="000F6376">
      <w:pPr>
        <w:spacing w:before="57"/>
        <w:ind w:left="3551" w:right="3554"/>
        <w:jc w:val="center"/>
        <w:rPr>
          <w:sz w:val="36"/>
          <w:szCs w:val="36"/>
        </w:rPr>
      </w:pPr>
      <w:r>
        <w:rPr>
          <w:b/>
          <w:spacing w:val="-1"/>
          <w:w w:val="99"/>
          <w:sz w:val="36"/>
          <w:szCs w:val="36"/>
        </w:rPr>
        <w:lastRenderedPageBreak/>
        <w:t>C</w:t>
      </w:r>
      <w:r>
        <w:rPr>
          <w:b/>
          <w:sz w:val="36"/>
          <w:szCs w:val="36"/>
        </w:rPr>
        <w:t>E</w:t>
      </w:r>
      <w:r>
        <w:rPr>
          <w:b/>
          <w:spacing w:val="-1"/>
          <w:w w:val="99"/>
          <w:sz w:val="36"/>
          <w:szCs w:val="36"/>
        </w:rPr>
        <w:t>R</w:t>
      </w:r>
      <w:r>
        <w:rPr>
          <w:b/>
          <w:sz w:val="36"/>
          <w:szCs w:val="36"/>
        </w:rPr>
        <w:t>T</w:t>
      </w:r>
      <w:r>
        <w:rPr>
          <w:b/>
          <w:spacing w:val="-1"/>
          <w:w w:val="99"/>
          <w:sz w:val="36"/>
          <w:szCs w:val="36"/>
        </w:rPr>
        <w:t>I</w:t>
      </w:r>
      <w:r>
        <w:rPr>
          <w:b/>
          <w:spacing w:val="1"/>
          <w:sz w:val="36"/>
          <w:szCs w:val="36"/>
        </w:rPr>
        <w:t>F</w:t>
      </w:r>
      <w:r>
        <w:rPr>
          <w:b/>
          <w:spacing w:val="2"/>
          <w:w w:val="99"/>
          <w:sz w:val="36"/>
          <w:szCs w:val="36"/>
        </w:rPr>
        <w:t>I</w:t>
      </w:r>
      <w:r>
        <w:rPr>
          <w:b/>
          <w:spacing w:val="-1"/>
          <w:w w:val="99"/>
          <w:sz w:val="36"/>
          <w:szCs w:val="36"/>
        </w:rPr>
        <w:t>CA</w:t>
      </w:r>
      <w:r>
        <w:rPr>
          <w:b/>
          <w:spacing w:val="2"/>
          <w:sz w:val="36"/>
          <w:szCs w:val="36"/>
        </w:rPr>
        <w:t>T</w:t>
      </w:r>
      <w:r>
        <w:rPr>
          <w:b/>
          <w:sz w:val="36"/>
          <w:szCs w:val="36"/>
        </w:rPr>
        <w:t>E</w:t>
      </w:r>
    </w:p>
    <w:p w:rsidR="000C1D47" w:rsidRDefault="000C1D47">
      <w:pPr>
        <w:spacing w:line="200" w:lineRule="exact"/>
      </w:pPr>
    </w:p>
    <w:p w:rsidR="000C1D47" w:rsidRDefault="000C1D47">
      <w:pPr>
        <w:spacing w:line="200" w:lineRule="exact"/>
      </w:pPr>
      <w:bookmarkStart w:id="0" w:name="_GoBack"/>
      <w:bookmarkEnd w:id="0"/>
    </w:p>
    <w:p w:rsidR="000C1D47" w:rsidRDefault="000C1D47">
      <w:pPr>
        <w:spacing w:line="200" w:lineRule="exact"/>
      </w:pPr>
    </w:p>
    <w:p w:rsidR="000C1D47" w:rsidRDefault="000C1D47">
      <w:pPr>
        <w:spacing w:before="7" w:line="220" w:lineRule="exact"/>
        <w:rPr>
          <w:sz w:val="22"/>
          <w:szCs w:val="22"/>
        </w:rPr>
      </w:pPr>
    </w:p>
    <w:p w:rsidR="000C1D47" w:rsidRPr="00B17360" w:rsidRDefault="000F6376" w:rsidP="00B17360">
      <w:pPr>
        <w:spacing w:line="480" w:lineRule="auto"/>
        <w:ind w:left="87" w:right="88"/>
        <w:jc w:val="both"/>
        <w:rPr>
          <w:b/>
          <w:color w:val="FF0000"/>
          <w:spacing w:val="1"/>
          <w:sz w:val="28"/>
          <w:szCs w:val="28"/>
        </w:rPr>
      </w:pPr>
      <w:r>
        <w:rPr>
          <w:spacing w:val="-1"/>
          <w:sz w:val="28"/>
          <w:szCs w:val="28"/>
        </w:rPr>
        <w:t>T</w:t>
      </w:r>
      <w:r>
        <w:rPr>
          <w:spacing w:val="1"/>
          <w:sz w:val="28"/>
          <w:szCs w:val="28"/>
        </w:rPr>
        <w:t>h</w:t>
      </w:r>
      <w:r>
        <w:rPr>
          <w:spacing w:val="-1"/>
          <w:sz w:val="28"/>
          <w:szCs w:val="28"/>
        </w:rPr>
        <w:t>i</w:t>
      </w:r>
      <w:r>
        <w:rPr>
          <w:sz w:val="28"/>
          <w:szCs w:val="28"/>
        </w:rPr>
        <w:t xml:space="preserve">s  </w:t>
      </w:r>
      <w:r>
        <w:rPr>
          <w:spacing w:val="58"/>
          <w:sz w:val="28"/>
          <w:szCs w:val="28"/>
        </w:rPr>
        <w:t xml:space="preserve"> </w:t>
      </w:r>
      <w:r>
        <w:rPr>
          <w:spacing w:val="-1"/>
          <w:sz w:val="28"/>
          <w:szCs w:val="28"/>
        </w:rPr>
        <w:t>i</w:t>
      </w:r>
      <w:r>
        <w:rPr>
          <w:sz w:val="28"/>
          <w:szCs w:val="28"/>
        </w:rPr>
        <w:t xml:space="preserve">s  </w:t>
      </w:r>
      <w:r>
        <w:rPr>
          <w:spacing w:val="55"/>
          <w:sz w:val="28"/>
          <w:szCs w:val="28"/>
        </w:rPr>
        <w:t xml:space="preserve"> </w:t>
      </w:r>
      <w:r>
        <w:rPr>
          <w:spacing w:val="1"/>
          <w:sz w:val="28"/>
          <w:szCs w:val="28"/>
        </w:rPr>
        <w:t>t</w:t>
      </w:r>
      <w:r>
        <w:rPr>
          <w:sz w:val="28"/>
          <w:szCs w:val="28"/>
        </w:rPr>
        <w:t xml:space="preserve">o </w:t>
      </w:r>
      <w:r>
        <w:rPr>
          <w:spacing w:val="36"/>
          <w:sz w:val="28"/>
          <w:szCs w:val="28"/>
        </w:rPr>
        <w:t xml:space="preserve"> </w:t>
      </w:r>
      <w:r>
        <w:rPr>
          <w:sz w:val="28"/>
          <w:szCs w:val="28"/>
        </w:rPr>
        <w:t>Ce</w:t>
      </w:r>
      <w:r>
        <w:rPr>
          <w:spacing w:val="-2"/>
          <w:sz w:val="28"/>
          <w:szCs w:val="28"/>
        </w:rPr>
        <w:t>r</w:t>
      </w:r>
      <w:r>
        <w:rPr>
          <w:spacing w:val="1"/>
          <w:sz w:val="28"/>
          <w:szCs w:val="28"/>
        </w:rPr>
        <w:t>ti</w:t>
      </w:r>
      <w:r>
        <w:rPr>
          <w:sz w:val="28"/>
          <w:szCs w:val="28"/>
        </w:rPr>
        <w:t xml:space="preserve">fy </w:t>
      </w:r>
      <w:r>
        <w:rPr>
          <w:spacing w:val="34"/>
          <w:sz w:val="28"/>
          <w:szCs w:val="28"/>
        </w:rPr>
        <w:t xml:space="preserve"> </w:t>
      </w:r>
      <w:r>
        <w:rPr>
          <w:spacing w:val="1"/>
          <w:sz w:val="28"/>
          <w:szCs w:val="28"/>
        </w:rPr>
        <w:t>t</w:t>
      </w:r>
      <w:r>
        <w:rPr>
          <w:spacing w:val="-1"/>
          <w:sz w:val="28"/>
          <w:szCs w:val="28"/>
        </w:rPr>
        <w:t>h</w:t>
      </w:r>
      <w:r>
        <w:rPr>
          <w:sz w:val="28"/>
          <w:szCs w:val="28"/>
        </w:rPr>
        <w:t xml:space="preserve">at </w:t>
      </w:r>
      <w:r>
        <w:rPr>
          <w:spacing w:val="36"/>
          <w:sz w:val="28"/>
          <w:szCs w:val="28"/>
        </w:rPr>
        <w:t xml:space="preserve"> </w:t>
      </w:r>
      <w:r>
        <w:rPr>
          <w:spacing w:val="1"/>
          <w:sz w:val="28"/>
          <w:szCs w:val="28"/>
        </w:rPr>
        <w:t>i</w:t>
      </w:r>
      <w:r>
        <w:rPr>
          <w:sz w:val="28"/>
          <w:szCs w:val="28"/>
        </w:rPr>
        <w:t xml:space="preserve">t </w:t>
      </w:r>
      <w:r>
        <w:rPr>
          <w:spacing w:val="36"/>
          <w:sz w:val="28"/>
          <w:szCs w:val="28"/>
        </w:rPr>
        <w:t xml:space="preserve"> </w:t>
      </w:r>
      <w:r>
        <w:rPr>
          <w:spacing w:val="-1"/>
          <w:sz w:val="28"/>
          <w:szCs w:val="28"/>
        </w:rPr>
        <w:t>i</w:t>
      </w:r>
      <w:r>
        <w:rPr>
          <w:sz w:val="28"/>
          <w:szCs w:val="28"/>
        </w:rPr>
        <w:t xml:space="preserve">s </w:t>
      </w:r>
      <w:r>
        <w:rPr>
          <w:spacing w:val="36"/>
          <w:sz w:val="28"/>
          <w:szCs w:val="28"/>
        </w:rPr>
        <w:t xml:space="preserve"> </w:t>
      </w:r>
      <w:r>
        <w:rPr>
          <w:spacing w:val="1"/>
          <w:sz w:val="28"/>
          <w:szCs w:val="28"/>
        </w:rPr>
        <w:t>th</w:t>
      </w:r>
      <w:r>
        <w:rPr>
          <w:sz w:val="28"/>
          <w:szCs w:val="28"/>
        </w:rPr>
        <w:t xml:space="preserve">e </w:t>
      </w:r>
      <w:r>
        <w:rPr>
          <w:spacing w:val="35"/>
          <w:sz w:val="28"/>
          <w:szCs w:val="28"/>
        </w:rPr>
        <w:t xml:space="preserve"> </w:t>
      </w:r>
      <w:r>
        <w:rPr>
          <w:spacing w:val="-1"/>
          <w:sz w:val="28"/>
          <w:szCs w:val="28"/>
        </w:rPr>
        <w:t>bon</w:t>
      </w:r>
      <w:r>
        <w:rPr>
          <w:sz w:val="28"/>
          <w:szCs w:val="28"/>
        </w:rPr>
        <w:t>af</w:t>
      </w:r>
      <w:r>
        <w:rPr>
          <w:spacing w:val="-1"/>
          <w:sz w:val="28"/>
          <w:szCs w:val="28"/>
        </w:rPr>
        <w:t>i</w:t>
      </w:r>
      <w:r>
        <w:rPr>
          <w:spacing w:val="1"/>
          <w:sz w:val="28"/>
          <w:szCs w:val="28"/>
        </w:rPr>
        <w:t>d</w:t>
      </w:r>
      <w:r>
        <w:rPr>
          <w:sz w:val="28"/>
          <w:szCs w:val="28"/>
        </w:rPr>
        <w:t xml:space="preserve">e  </w:t>
      </w:r>
      <w:r>
        <w:rPr>
          <w:spacing w:val="57"/>
          <w:sz w:val="28"/>
          <w:szCs w:val="28"/>
        </w:rPr>
        <w:t xml:space="preserve"> </w:t>
      </w:r>
      <w:r>
        <w:rPr>
          <w:spacing w:val="-1"/>
          <w:sz w:val="28"/>
          <w:szCs w:val="28"/>
        </w:rPr>
        <w:t>wo</w:t>
      </w:r>
      <w:r>
        <w:rPr>
          <w:sz w:val="28"/>
          <w:szCs w:val="28"/>
        </w:rPr>
        <w:t xml:space="preserve">rk  </w:t>
      </w:r>
      <w:r>
        <w:rPr>
          <w:spacing w:val="55"/>
          <w:sz w:val="28"/>
          <w:szCs w:val="28"/>
        </w:rPr>
        <w:t xml:space="preserve"> </w:t>
      </w:r>
      <w:r>
        <w:rPr>
          <w:spacing w:val="-1"/>
          <w:sz w:val="28"/>
          <w:szCs w:val="28"/>
        </w:rPr>
        <w:t>d</w:t>
      </w:r>
      <w:r>
        <w:rPr>
          <w:spacing w:val="1"/>
          <w:sz w:val="28"/>
          <w:szCs w:val="28"/>
        </w:rPr>
        <w:t>o</w:t>
      </w:r>
      <w:r>
        <w:rPr>
          <w:spacing w:val="-1"/>
          <w:sz w:val="28"/>
          <w:szCs w:val="28"/>
        </w:rPr>
        <w:t>n</w:t>
      </w:r>
      <w:r>
        <w:rPr>
          <w:sz w:val="28"/>
          <w:szCs w:val="28"/>
        </w:rPr>
        <w:t xml:space="preserve">e </w:t>
      </w:r>
      <w:r>
        <w:rPr>
          <w:spacing w:val="35"/>
          <w:sz w:val="28"/>
          <w:szCs w:val="28"/>
        </w:rPr>
        <w:t xml:space="preserve"> </w:t>
      </w:r>
      <w:r>
        <w:rPr>
          <w:spacing w:val="1"/>
          <w:sz w:val="28"/>
          <w:szCs w:val="28"/>
        </w:rPr>
        <w:t>b</w:t>
      </w:r>
      <w:r>
        <w:rPr>
          <w:sz w:val="28"/>
          <w:szCs w:val="28"/>
        </w:rPr>
        <w:t xml:space="preserve">y </w:t>
      </w:r>
      <w:r>
        <w:rPr>
          <w:spacing w:val="34"/>
          <w:sz w:val="28"/>
          <w:szCs w:val="28"/>
        </w:rPr>
        <w:t xml:space="preserve"> </w:t>
      </w:r>
      <w:r w:rsidR="00872BA5">
        <w:rPr>
          <w:b/>
          <w:color w:val="FF0000"/>
          <w:sz w:val="28"/>
          <w:szCs w:val="28"/>
        </w:rPr>
        <w:t>N.A.KISHORE</w:t>
      </w:r>
      <w:r>
        <w:rPr>
          <w:b/>
          <w:color w:val="FF0000"/>
          <w:sz w:val="28"/>
          <w:szCs w:val="28"/>
        </w:rPr>
        <w:t xml:space="preserve"> </w:t>
      </w:r>
      <w:r>
        <w:rPr>
          <w:color w:val="000000"/>
          <w:sz w:val="28"/>
          <w:szCs w:val="28"/>
        </w:rPr>
        <w:t>f</w:t>
      </w:r>
      <w:r>
        <w:rPr>
          <w:color w:val="000000"/>
          <w:spacing w:val="1"/>
          <w:sz w:val="28"/>
          <w:szCs w:val="28"/>
        </w:rPr>
        <w:t>o</w:t>
      </w:r>
      <w:r>
        <w:rPr>
          <w:color w:val="000000"/>
          <w:sz w:val="28"/>
          <w:szCs w:val="28"/>
        </w:rPr>
        <w:t>r</w:t>
      </w:r>
      <w:r>
        <w:rPr>
          <w:color w:val="000000"/>
          <w:spacing w:val="21"/>
          <w:sz w:val="28"/>
          <w:szCs w:val="28"/>
        </w:rPr>
        <w:t xml:space="preserve"> </w:t>
      </w:r>
      <w:r>
        <w:rPr>
          <w:color w:val="000000"/>
          <w:spacing w:val="-1"/>
          <w:sz w:val="28"/>
          <w:szCs w:val="28"/>
        </w:rPr>
        <w:t>t</w:t>
      </w:r>
      <w:r>
        <w:rPr>
          <w:color w:val="000000"/>
          <w:spacing w:val="1"/>
          <w:sz w:val="28"/>
          <w:szCs w:val="28"/>
        </w:rPr>
        <w:t>h</w:t>
      </w:r>
      <w:r>
        <w:rPr>
          <w:color w:val="000000"/>
          <w:sz w:val="28"/>
          <w:szCs w:val="28"/>
        </w:rPr>
        <w:t>e</w:t>
      </w:r>
      <w:r>
        <w:rPr>
          <w:color w:val="000000"/>
          <w:spacing w:val="-1"/>
          <w:sz w:val="28"/>
          <w:szCs w:val="28"/>
        </w:rPr>
        <w:t>i</w:t>
      </w:r>
      <w:r>
        <w:rPr>
          <w:color w:val="000000"/>
          <w:sz w:val="28"/>
          <w:szCs w:val="28"/>
        </w:rPr>
        <w:t>r</w:t>
      </w:r>
      <w:r>
        <w:rPr>
          <w:color w:val="000000"/>
          <w:spacing w:val="24"/>
          <w:sz w:val="28"/>
          <w:szCs w:val="28"/>
        </w:rPr>
        <w:t xml:space="preserve"> </w:t>
      </w:r>
      <w:r>
        <w:rPr>
          <w:color w:val="000000"/>
          <w:spacing w:val="-2"/>
          <w:sz w:val="28"/>
          <w:szCs w:val="28"/>
        </w:rPr>
        <w:t>M</w:t>
      </w:r>
      <w:r>
        <w:rPr>
          <w:color w:val="000000"/>
          <w:spacing w:val="-1"/>
          <w:sz w:val="28"/>
          <w:szCs w:val="28"/>
        </w:rPr>
        <w:t>i</w:t>
      </w:r>
      <w:r>
        <w:rPr>
          <w:color w:val="000000"/>
          <w:spacing w:val="1"/>
          <w:sz w:val="28"/>
          <w:szCs w:val="28"/>
        </w:rPr>
        <w:t>n</w:t>
      </w:r>
      <w:r>
        <w:rPr>
          <w:color w:val="000000"/>
          <w:sz w:val="28"/>
          <w:szCs w:val="28"/>
        </w:rPr>
        <w:t>i</w:t>
      </w:r>
      <w:r>
        <w:rPr>
          <w:color w:val="000000"/>
          <w:spacing w:val="22"/>
          <w:sz w:val="28"/>
          <w:szCs w:val="28"/>
        </w:rPr>
        <w:t xml:space="preserve"> </w:t>
      </w:r>
      <w:r>
        <w:rPr>
          <w:color w:val="000000"/>
          <w:sz w:val="28"/>
          <w:szCs w:val="28"/>
        </w:rPr>
        <w:t>P</w:t>
      </w:r>
      <w:r>
        <w:rPr>
          <w:color w:val="000000"/>
          <w:spacing w:val="-2"/>
          <w:sz w:val="28"/>
          <w:szCs w:val="28"/>
        </w:rPr>
        <w:t>r</w:t>
      </w:r>
      <w:r>
        <w:rPr>
          <w:color w:val="000000"/>
          <w:spacing w:val="1"/>
          <w:sz w:val="28"/>
          <w:szCs w:val="28"/>
        </w:rPr>
        <w:t>o</w:t>
      </w:r>
      <w:r>
        <w:rPr>
          <w:color w:val="000000"/>
          <w:spacing w:val="-1"/>
          <w:sz w:val="28"/>
          <w:szCs w:val="28"/>
        </w:rPr>
        <w:t>j</w:t>
      </w:r>
      <w:r>
        <w:rPr>
          <w:color w:val="000000"/>
          <w:sz w:val="28"/>
          <w:szCs w:val="28"/>
        </w:rPr>
        <w:t>ect</w:t>
      </w:r>
      <w:r>
        <w:rPr>
          <w:color w:val="000000"/>
          <w:spacing w:val="22"/>
          <w:sz w:val="28"/>
          <w:szCs w:val="28"/>
        </w:rPr>
        <w:t xml:space="preserve"> </w:t>
      </w:r>
      <w:r>
        <w:rPr>
          <w:color w:val="000000"/>
          <w:spacing w:val="-1"/>
          <w:sz w:val="28"/>
          <w:szCs w:val="28"/>
        </w:rPr>
        <w:t>o</w:t>
      </w:r>
      <w:r>
        <w:rPr>
          <w:color w:val="000000"/>
          <w:sz w:val="28"/>
          <w:szCs w:val="28"/>
        </w:rPr>
        <w:t>n</w:t>
      </w:r>
      <w:r>
        <w:rPr>
          <w:color w:val="000000"/>
          <w:spacing w:val="25"/>
          <w:sz w:val="28"/>
          <w:szCs w:val="28"/>
        </w:rPr>
        <w:t xml:space="preserve"> </w:t>
      </w:r>
      <w:r>
        <w:rPr>
          <w:b/>
          <w:color w:val="FF0000"/>
          <w:spacing w:val="-2"/>
          <w:sz w:val="28"/>
          <w:szCs w:val="28"/>
        </w:rPr>
        <w:t>T</w:t>
      </w:r>
      <w:r>
        <w:rPr>
          <w:b/>
          <w:color w:val="FF0000"/>
          <w:spacing w:val="1"/>
          <w:sz w:val="28"/>
          <w:szCs w:val="28"/>
        </w:rPr>
        <w:t>i</w:t>
      </w:r>
      <w:r>
        <w:rPr>
          <w:b/>
          <w:color w:val="FF0000"/>
          <w:spacing w:val="-2"/>
          <w:sz w:val="28"/>
          <w:szCs w:val="28"/>
        </w:rPr>
        <w:t>t</w:t>
      </w:r>
      <w:r>
        <w:rPr>
          <w:b/>
          <w:color w:val="FF0000"/>
          <w:spacing w:val="1"/>
          <w:sz w:val="28"/>
          <w:szCs w:val="28"/>
        </w:rPr>
        <w:t>l</w:t>
      </w:r>
      <w:r>
        <w:rPr>
          <w:b/>
          <w:color w:val="FF0000"/>
          <w:sz w:val="28"/>
          <w:szCs w:val="28"/>
        </w:rPr>
        <w:t>e</w:t>
      </w:r>
      <w:r>
        <w:rPr>
          <w:b/>
          <w:color w:val="FF0000"/>
          <w:spacing w:val="21"/>
          <w:sz w:val="28"/>
          <w:szCs w:val="28"/>
        </w:rPr>
        <w:t xml:space="preserve"> </w:t>
      </w:r>
      <w:r>
        <w:rPr>
          <w:b/>
          <w:color w:val="FF0000"/>
          <w:spacing w:val="1"/>
          <w:sz w:val="28"/>
          <w:szCs w:val="28"/>
        </w:rPr>
        <w:t>o</w:t>
      </w:r>
      <w:r>
        <w:rPr>
          <w:b/>
          <w:color w:val="FF0000"/>
          <w:sz w:val="28"/>
          <w:szCs w:val="28"/>
        </w:rPr>
        <w:t>f</w:t>
      </w:r>
      <w:r>
        <w:rPr>
          <w:b/>
          <w:color w:val="FF0000"/>
          <w:spacing w:val="21"/>
          <w:sz w:val="28"/>
          <w:szCs w:val="28"/>
        </w:rPr>
        <w:t xml:space="preserve"> </w:t>
      </w:r>
      <w:r>
        <w:rPr>
          <w:b/>
          <w:color w:val="FF0000"/>
          <w:sz w:val="28"/>
          <w:szCs w:val="28"/>
        </w:rPr>
        <w:t>the</w:t>
      </w:r>
      <w:r>
        <w:rPr>
          <w:b/>
          <w:color w:val="FF0000"/>
          <w:spacing w:val="21"/>
          <w:sz w:val="28"/>
          <w:szCs w:val="28"/>
        </w:rPr>
        <w:t xml:space="preserve"> </w:t>
      </w:r>
      <w:r>
        <w:rPr>
          <w:b/>
          <w:color w:val="FF0000"/>
          <w:sz w:val="28"/>
          <w:szCs w:val="28"/>
        </w:rPr>
        <w:t>p</w:t>
      </w:r>
      <w:r>
        <w:rPr>
          <w:b/>
          <w:color w:val="FF0000"/>
          <w:spacing w:val="-2"/>
          <w:sz w:val="28"/>
          <w:szCs w:val="28"/>
        </w:rPr>
        <w:t>r</w:t>
      </w:r>
      <w:r>
        <w:rPr>
          <w:b/>
          <w:color w:val="FF0000"/>
          <w:spacing w:val="1"/>
          <w:sz w:val="28"/>
          <w:szCs w:val="28"/>
        </w:rPr>
        <w:t>o</w:t>
      </w:r>
      <w:r>
        <w:rPr>
          <w:b/>
          <w:color w:val="FF0000"/>
          <w:spacing w:val="-2"/>
          <w:sz w:val="28"/>
          <w:szCs w:val="28"/>
        </w:rPr>
        <w:t>j</w:t>
      </w:r>
      <w:r>
        <w:rPr>
          <w:b/>
          <w:color w:val="FF0000"/>
          <w:sz w:val="28"/>
          <w:szCs w:val="28"/>
        </w:rPr>
        <w:t>ect</w:t>
      </w:r>
      <w:r>
        <w:rPr>
          <w:b/>
          <w:color w:val="FF0000"/>
          <w:spacing w:val="21"/>
          <w:sz w:val="28"/>
          <w:szCs w:val="28"/>
        </w:rPr>
        <w:t xml:space="preserve"> </w:t>
      </w:r>
      <w:r>
        <w:rPr>
          <w:color w:val="000000"/>
          <w:spacing w:val="1"/>
          <w:sz w:val="28"/>
          <w:szCs w:val="28"/>
        </w:rPr>
        <w:t>i</w:t>
      </w:r>
      <w:r>
        <w:rPr>
          <w:color w:val="000000"/>
          <w:sz w:val="28"/>
          <w:szCs w:val="28"/>
        </w:rPr>
        <w:t>n</w:t>
      </w:r>
      <w:r>
        <w:rPr>
          <w:color w:val="000000"/>
          <w:spacing w:val="22"/>
          <w:sz w:val="28"/>
          <w:szCs w:val="28"/>
        </w:rPr>
        <w:t xml:space="preserve"> </w:t>
      </w:r>
      <w:r>
        <w:rPr>
          <w:color w:val="000000"/>
          <w:spacing w:val="-1"/>
          <w:sz w:val="28"/>
          <w:szCs w:val="28"/>
        </w:rPr>
        <w:t>t</w:t>
      </w:r>
      <w:r>
        <w:rPr>
          <w:color w:val="000000"/>
          <w:spacing w:val="1"/>
          <w:sz w:val="28"/>
          <w:szCs w:val="28"/>
        </w:rPr>
        <w:t>h</w:t>
      </w:r>
      <w:r>
        <w:rPr>
          <w:color w:val="000000"/>
          <w:sz w:val="28"/>
          <w:szCs w:val="28"/>
        </w:rPr>
        <w:t>e</w:t>
      </w:r>
      <w:r>
        <w:rPr>
          <w:color w:val="000000"/>
          <w:spacing w:val="21"/>
          <w:sz w:val="28"/>
          <w:szCs w:val="28"/>
        </w:rPr>
        <w:t xml:space="preserve"> </w:t>
      </w:r>
      <w:r>
        <w:rPr>
          <w:color w:val="000000"/>
          <w:spacing w:val="-1"/>
          <w:sz w:val="28"/>
          <w:szCs w:val="28"/>
        </w:rPr>
        <w:t>1</w:t>
      </w:r>
      <w:r w:rsidR="00045568">
        <w:rPr>
          <w:color w:val="000000"/>
          <w:spacing w:val="-1"/>
          <w:sz w:val="28"/>
          <w:szCs w:val="28"/>
        </w:rPr>
        <w:t>9IT251</w:t>
      </w:r>
      <w:r w:rsidR="00045568">
        <w:rPr>
          <w:sz w:val="28"/>
          <w:szCs w:val="28"/>
        </w:rPr>
        <w:t xml:space="preserve"> – Object Oriented Programming using c++ Laboratory</w:t>
      </w:r>
      <w:r>
        <w:rPr>
          <w:sz w:val="28"/>
          <w:szCs w:val="28"/>
        </w:rPr>
        <w:t xml:space="preserve"> </w:t>
      </w:r>
      <w:r>
        <w:rPr>
          <w:spacing w:val="33"/>
          <w:sz w:val="28"/>
          <w:szCs w:val="28"/>
        </w:rPr>
        <w:t xml:space="preserve"> </w:t>
      </w:r>
      <w:r>
        <w:rPr>
          <w:sz w:val="28"/>
          <w:szCs w:val="28"/>
        </w:rPr>
        <w:t xml:space="preserve">at </w:t>
      </w:r>
      <w:r>
        <w:rPr>
          <w:spacing w:val="32"/>
          <w:sz w:val="28"/>
          <w:szCs w:val="28"/>
        </w:rPr>
        <w:t xml:space="preserve"> </w:t>
      </w:r>
      <w:r>
        <w:rPr>
          <w:sz w:val="28"/>
          <w:szCs w:val="28"/>
        </w:rPr>
        <w:t>M</w:t>
      </w:r>
      <w:r>
        <w:rPr>
          <w:spacing w:val="-2"/>
          <w:sz w:val="28"/>
          <w:szCs w:val="28"/>
        </w:rPr>
        <w:t>e</w:t>
      </w:r>
      <w:r>
        <w:rPr>
          <w:spacing w:val="1"/>
          <w:sz w:val="28"/>
          <w:szCs w:val="28"/>
        </w:rPr>
        <w:t>p</w:t>
      </w:r>
      <w:r>
        <w:rPr>
          <w:spacing w:val="-2"/>
          <w:sz w:val="28"/>
          <w:szCs w:val="28"/>
        </w:rPr>
        <w:t>c</w:t>
      </w:r>
      <w:r>
        <w:rPr>
          <w:sz w:val="28"/>
          <w:szCs w:val="28"/>
        </w:rPr>
        <w:t xml:space="preserve">o </w:t>
      </w:r>
      <w:r>
        <w:rPr>
          <w:spacing w:val="32"/>
          <w:sz w:val="28"/>
          <w:szCs w:val="28"/>
        </w:rPr>
        <w:t xml:space="preserve"> </w:t>
      </w:r>
      <w:r>
        <w:rPr>
          <w:sz w:val="28"/>
          <w:szCs w:val="28"/>
        </w:rPr>
        <w:t>Sc</w:t>
      </w:r>
      <w:r>
        <w:rPr>
          <w:spacing w:val="-1"/>
          <w:sz w:val="28"/>
          <w:szCs w:val="28"/>
        </w:rPr>
        <w:t>h</w:t>
      </w:r>
      <w:r>
        <w:rPr>
          <w:spacing w:val="1"/>
          <w:sz w:val="28"/>
          <w:szCs w:val="28"/>
        </w:rPr>
        <w:t>l</w:t>
      </w:r>
      <w:r>
        <w:rPr>
          <w:sz w:val="28"/>
          <w:szCs w:val="28"/>
        </w:rPr>
        <w:t>e</w:t>
      </w:r>
      <w:r>
        <w:rPr>
          <w:spacing w:val="-1"/>
          <w:sz w:val="28"/>
          <w:szCs w:val="28"/>
        </w:rPr>
        <w:t>n</w:t>
      </w:r>
      <w:r>
        <w:rPr>
          <w:sz w:val="28"/>
          <w:szCs w:val="28"/>
        </w:rPr>
        <w:t xml:space="preserve">k </w:t>
      </w:r>
      <w:r>
        <w:rPr>
          <w:spacing w:val="32"/>
          <w:sz w:val="28"/>
          <w:szCs w:val="28"/>
        </w:rPr>
        <w:t xml:space="preserve"> </w:t>
      </w:r>
      <w:r>
        <w:rPr>
          <w:spacing w:val="-1"/>
          <w:sz w:val="28"/>
          <w:szCs w:val="28"/>
        </w:rPr>
        <w:t>En</w:t>
      </w:r>
      <w:r>
        <w:rPr>
          <w:spacing w:val="1"/>
          <w:sz w:val="28"/>
          <w:szCs w:val="28"/>
        </w:rPr>
        <w:t>g</w:t>
      </w:r>
      <w:r>
        <w:rPr>
          <w:spacing w:val="-1"/>
          <w:sz w:val="28"/>
          <w:szCs w:val="28"/>
        </w:rPr>
        <w:t>i</w:t>
      </w:r>
      <w:r>
        <w:rPr>
          <w:spacing w:val="1"/>
          <w:sz w:val="28"/>
          <w:szCs w:val="28"/>
        </w:rPr>
        <w:t>n</w:t>
      </w:r>
      <w:r>
        <w:rPr>
          <w:sz w:val="28"/>
          <w:szCs w:val="28"/>
        </w:rPr>
        <w:t>e</w:t>
      </w:r>
      <w:r>
        <w:rPr>
          <w:spacing w:val="-2"/>
          <w:sz w:val="28"/>
          <w:szCs w:val="28"/>
        </w:rPr>
        <w:t>er</w:t>
      </w:r>
      <w:r>
        <w:rPr>
          <w:spacing w:val="-1"/>
          <w:sz w:val="28"/>
          <w:szCs w:val="28"/>
        </w:rPr>
        <w:t>in</w:t>
      </w:r>
      <w:r>
        <w:rPr>
          <w:sz w:val="28"/>
          <w:szCs w:val="28"/>
        </w:rPr>
        <w:t>g</w:t>
      </w:r>
      <w:r w:rsidR="003D01E9">
        <w:rPr>
          <w:sz w:val="28"/>
          <w:szCs w:val="28"/>
        </w:rPr>
        <w:t xml:space="preserve"> </w:t>
      </w:r>
      <w:r>
        <w:rPr>
          <w:sz w:val="28"/>
          <w:szCs w:val="28"/>
        </w:rPr>
        <w:t>C</w:t>
      </w:r>
      <w:r>
        <w:rPr>
          <w:spacing w:val="1"/>
          <w:sz w:val="28"/>
          <w:szCs w:val="28"/>
        </w:rPr>
        <w:t>o</w:t>
      </w:r>
      <w:r>
        <w:rPr>
          <w:spacing w:val="-1"/>
          <w:sz w:val="28"/>
          <w:szCs w:val="28"/>
        </w:rPr>
        <w:t>l</w:t>
      </w:r>
      <w:r>
        <w:rPr>
          <w:spacing w:val="1"/>
          <w:sz w:val="28"/>
          <w:szCs w:val="28"/>
        </w:rPr>
        <w:t>l</w:t>
      </w:r>
      <w:r>
        <w:rPr>
          <w:spacing w:val="-2"/>
          <w:sz w:val="28"/>
          <w:szCs w:val="28"/>
        </w:rPr>
        <w:t>e</w:t>
      </w:r>
      <w:r>
        <w:rPr>
          <w:spacing w:val="1"/>
          <w:sz w:val="28"/>
          <w:szCs w:val="28"/>
        </w:rPr>
        <w:t>g</w:t>
      </w:r>
      <w:r>
        <w:rPr>
          <w:sz w:val="28"/>
          <w:szCs w:val="28"/>
        </w:rPr>
        <w:t>e,</w:t>
      </w:r>
      <w:r>
        <w:rPr>
          <w:spacing w:val="69"/>
          <w:sz w:val="28"/>
          <w:szCs w:val="28"/>
        </w:rPr>
        <w:t xml:space="preserve"> </w:t>
      </w:r>
      <w:r>
        <w:rPr>
          <w:sz w:val="28"/>
          <w:szCs w:val="28"/>
        </w:rPr>
        <w:t>S</w:t>
      </w:r>
      <w:r>
        <w:rPr>
          <w:spacing w:val="-1"/>
          <w:sz w:val="28"/>
          <w:szCs w:val="28"/>
        </w:rPr>
        <w:t>i</w:t>
      </w:r>
      <w:r>
        <w:rPr>
          <w:spacing w:val="1"/>
          <w:sz w:val="28"/>
          <w:szCs w:val="28"/>
        </w:rPr>
        <w:t>v</w:t>
      </w:r>
      <w:r>
        <w:rPr>
          <w:spacing w:val="-2"/>
          <w:sz w:val="28"/>
          <w:szCs w:val="28"/>
        </w:rPr>
        <w:t>a</w:t>
      </w:r>
      <w:r>
        <w:rPr>
          <w:spacing w:val="1"/>
          <w:sz w:val="28"/>
          <w:szCs w:val="28"/>
        </w:rPr>
        <w:t>k</w:t>
      </w:r>
      <w:r>
        <w:rPr>
          <w:spacing w:val="-2"/>
          <w:sz w:val="28"/>
          <w:szCs w:val="28"/>
        </w:rPr>
        <w:t>a</w:t>
      </w:r>
      <w:r>
        <w:rPr>
          <w:spacing w:val="1"/>
          <w:sz w:val="28"/>
          <w:szCs w:val="28"/>
        </w:rPr>
        <w:t>s</w:t>
      </w:r>
      <w:r>
        <w:rPr>
          <w:sz w:val="28"/>
          <w:szCs w:val="28"/>
        </w:rPr>
        <w:t xml:space="preserve">i   </w:t>
      </w:r>
      <w:r>
        <w:rPr>
          <w:spacing w:val="-1"/>
          <w:sz w:val="28"/>
          <w:szCs w:val="28"/>
        </w:rPr>
        <w:t>d</w:t>
      </w:r>
      <w:r>
        <w:rPr>
          <w:spacing w:val="1"/>
          <w:sz w:val="28"/>
          <w:szCs w:val="28"/>
        </w:rPr>
        <w:t>u</w:t>
      </w:r>
      <w:r>
        <w:rPr>
          <w:sz w:val="28"/>
          <w:szCs w:val="28"/>
        </w:rPr>
        <w:t>r</w:t>
      </w:r>
      <w:r>
        <w:rPr>
          <w:spacing w:val="-1"/>
          <w:sz w:val="28"/>
          <w:szCs w:val="28"/>
        </w:rPr>
        <w:t>in</w:t>
      </w:r>
      <w:r>
        <w:rPr>
          <w:sz w:val="28"/>
          <w:szCs w:val="28"/>
        </w:rPr>
        <w:t xml:space="preserve">g  </w:t>
      </w:r>
      <w:r>
        <w:rPr>
          <w:spacing w:val="-1"/>
          <w:sz w:val="28"/>
          <w:szCs w:val="28"/>
        </w:rPr>
        <w:t>t</w:t>
      </w:r>
      <w:r>
        <w:rPr>
          <w:spacing w:val="1"/>
          <w:sz w:val="28"/>
          <w:szCs w:val="28"/>
        </w:rPr>
        <w:t>h</w:t>
      </w:r>
      <w:r>
        <w:rPr>
          <w:sz w:val="28"/>
          <w:szCs w:val="28"/>
        </w:rPr>
        <w:t xml:space="preserve">e  </w:t>
      </w:r>
      <w:r>
        <w:rPr>
          <w:spacing w:val="-4"/>
          <w:sz w:val="28"/>
          <w:szCs w:val="28"/>
        </w:rPr>
        <w:t>y</w:t>
      </w:r>
      <w:r>
        <w:rPr>
          <w:sz w:val="28"/>
          <w:szCs w:val="28"/>
        </w:rPr>
        <w:t xml:space="preserve">ear  </w:t>
      </w:r>
      <w:r>
        <w:rPr>
          <w:spacing w:val="1"/>
          <w:sz w:val="28"/>
          <w:szCs w:val="28"/>
        </w:rPr>
        <w:t>20</w:t>
      </w:r>
      <w:r w:rsidR="003D01E9">
        <w:rPr>
          <w:spacing w:val="1"/>
          <w:sz w:val="28"/>
          <w:szCs w:val="28"/>
        </w:rPr>
        <w:t>2</w:t>
      </w:r>
      <w:r w:rsidR="00045568">
        <w:rPr>
          <w:spacing w:val="1"/>
          <w:sz w:val="28"/>
          <w:szCs w:val="28"/>
        </w:rPr>
        <w:t>3</w:t>
      </w:r>
      <w:r>
        <w:rPr>
          <w:sz w:val="28"/>
          <w:szCs w:val="28"/>
        </w:rPr>
        <w:t>-</w:t>
      </w:r>
      <w:r>
        <w:rPr>
          <w:spacing w:val="1"/>
          <w:sz w:val="28"/>
          <w:szCs w:val="28"/>
        </w:rPr>
        <w:t>2</w:t>
      </w:r>
      <w:r>
        <w:rPr>
          <w:spacing w:val="-1"/>
          <w:sz w:val="28"/>
          <w:szCs w:val="28"/>
        </w:rPr>
        <w:t>0</w:t>
      </w:r>
      <w:r w:rsidR="003D01E9">
        <w:rPr>
          <w:spacing w:val="-1"/>
          <w:sz w:val="28"/>
          <w:szCs w:val="28"/>
        </w:rPr>
        <w:t>2</w:t>
      </w:r>
      <w:r w:rsidR="00045568">
        <w:rPr>
          <w:spacing w:val="-1"/>
          <w:sz w:val="28"/>
          <w:szCs w:val="28"/>
        </w:rPr>
        <w:t>4</w:t>
      </w:r>
      <w:r w:rsidR="00CD3525">
        <w:rPr>
          <w:spacing w:val="-1"/>
          <w:sz w:val="28"/>
          <w:szCs w:val="28"/>
        </w:rPr>
        <w:t>.</w:t>
      </w:r>
    </w:p>
    <w:p w:rsidR="000C1D47" w:rsidRDefault="000C1D47">
      <w:pPr>
        <w:spacing w:before="5" w:line="180" w:lineRule="exact"/>
        <w:rPr>
          <w:sz w:val="18"/>
          <w:szCs w:val="18"/>
        </w:rPr>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F6376">
      <w:pPr>
        <w:ind w:left="411"/>
        <w:rPr>
          <w:sz w:val="24"/>
          <w:szCs w:val="24"/>
        </w:rPr>
      </w:pPr>
      <w:r>
        <w:rPr>
          <w:sz w:val="24"/>
          <w:szCs w:val="24"/>
        </w:rPr>
        <w:t xml:space="preserve">.…………………                                                               </w:t>
      </w:r>
      <w:r>
        <w:rPr>
          <w:spacing w:val="43"/>
          <w:sz w:val="24"/>
          <w:szCs w:val="24"/>
        </w:rPr>
        <w:t xml:space="preserve"> </w:t>
      </w:r>
      <w:r>
        <w:rPr>
          <w:sz w:val="24"/>
          <w:szCs w:val="24"/>
        </w:rPr>
        <w:t>…………………………</w:t>
      </w:r>
    </w:p>
    <w:p w:rsidR="000C1D47" w:rsidRDefault="000C1D47">
      <w:pPr>
        <w:spacing w:before="19" w:line="220" w:lineRule="exact"/>
        <w:rPr>
          <w:sz w:val="22"/>
          <w:szCs w:val="22"/>
        </w:rPr>
      </w:pPr>
    </w:p>
    <w:p w:rsidR="000C1D47" w:rsidRDefault="000F6376">
      <w:pPr>
        <w:ind w:left="459"/>
        <w:rPr>
          <w:sz w:val="28"/>
          <w:szCs w:val="28"/>
        </w:rPr>
        <w:sectPr w:rsidR="000C1D47" w:rsidSect="00F313DF">
          <w:pgSz w:w="11900" w:h="16840"/>
          <w:pgMar w:top="1380" w:right="1320" w:bottom="280" w:left="8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8"/>
          <w:szCs w:val="28"/>
        </w:rPr>
        <w:t>S</w:t>
      </w:r>
      <w:r>
        <w:rPr>
          <w:spacing w:val="1"/>
          <w:sz w:val="28"/>
          <w:szCs w:val="28"/>
        </w:rPr>
        <w:t>t</w:t>
      </w:r>
      <w:r>
        <w:rPr>
          <w:sz w:val="28"/>
          <w:szCs w:val="28"/>
        </w:rPr>
        <w:t xml:space="preserve">aff </w:t>
      </w:r>
      <w:r>
        <w:rPr>
          <w:spacing w:val="1"/>
          <w:sz w:val="28"/>
          <w:szCs w:val="28"/>
        </w:rPr>
        <w:t>i</w:t>
      </w:r>
      <w:r>
        <w:rPr>
          <w:sz w:val="28"/>
          <w:szCs w:val="28"/>
        </w:rPr>
        <w:t>n</w:t>
      </w:r>
      <w:r>
        <w:rPr>
          <w:spacing w:val="1"/>
          <w:sz w:val="28"/>
          <w:szCs w:val="28"/>
        </w:rPr>
        <w:t xml:space="preserv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z w:val="28"/>
          <w:szCs w:val="28"/>
        </w:rPr>
        <w:t xml:space="preserve">e                                                    </w:t>
      </w:r>
      <w:r>
        <w:rPr>
          <w:spacing w:val="49"/>
          <w:sz w:val="28"/>
          <w:szCs w:val="28"/>
        </w:rPr>
        <w:t xml:space="preserve"> </w:t>
      </w:r>
      <w:r>
        <w:rPr>
          <w:spacing w:val="-1"/>
          <w:sz w:val="28"/>
          <w:szCs w:val="28"/>
        </w:rPr>
        <w:t>H</w:t>
      </w:r>
      <w:r>
        <w:rPr>
          <w:sz w:val="28"/>
          <w:szCs w:val="28"/>
        </w:rPr>
        <w:t>ead</w:t>
      </w:r>
      <w:r>
        <w:rPr>
          <w:spacing w:val="1"/>
          <w:sz w:val="28"/>
          <w:szCs w:val="28"/>
        </w:rPr>
        <w:t xml:space="preserve"> 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D</w:t>
      </w:r>
      <w:r>
        <w:rPr>
          <w:sz w:val="28"/>
          <w:szCs w:val="28"/>
        </w:rPr>
        <w:t>e</w:t>
      </w:r>
      <w:r>
        <w:rPr>
          <w:spacing w:val="1"/>
          <w:sz w:val="28"/>
          <w:szCs w:val="28"/>
        </w:rPr>
        <w:t>p</w:t>
      </w:r>
      <w:r>
        <w:rPr>
          <w:spacing w:val="-2"/>
          <w:sz w:val="28"/>
          <w:szCs w:val="28"/>
        </w:rPr>
        <w:t>a</w:t>
      </w:r>
      <w:r>
        <w:rPr>
          <w:sz w:val="28"/>
          <w:szCs w:val="28"/>
        </w:rPr>
        <w:t>r</w:t>
      </w:r>
      <w:r>
        <w:rPr>
          <w:spacing w:val="1"/>
          <w:sz w:val="28"/>
          <w:szCs w:val="28"/>
        </w:rPr>
        <w:t>t</w:t>
      </w:r>
      <w:r>
        <w:rPr>
          <w:spacing w:val="-2"/>
          <w:sz w:val="28"/>
          <w:szCs w:val="28"/>
        </w:rPr>
        <w:t>m</w:t>
      </w:r>
      <w:r>
        <w:rPr>
          <w:sz w:val="28"/>
          <w:szCs w:val="28"/>
        </w:rPr>
        <w:t>e</w:t>
      </w:r>
      <w:r>
        <w:rPr>
          <w:spacing w:val="1"/>
          <w:sz w:val="28"/>
          <w:szCs w:val="28"/>
        </w:rPr>
        <w:t>n</w:t>
      </w:r>
      <w:r>
        <w:rPr>
          <w:sz w:val="28"/>
          <w:szCs w:val="28"/>
        </w:rPr>
        <w:t>t</w:t>
      </w:r>
    </w:p>
    <w:p w:rsidR="000C1D47" w:rsidRDefault="000F6376" w:rsidP="00D23981">
      <w:pPr>
        <w:spacing w:before="57"/>
        <w:ind w:left="2341" w:firstLine="539"/>
        <w:rPr>
          <w:sz w:val="36"/>
          <w:szCs w:val="36"/>
        </w:rPr>
      </w:pPr>
      <w:r>
        <w:rPr>
          <w:b/>
          <w:spacing w:val="-1"/>
          <w:sz w:val="36"/>
          <w:szCs w:val="36"/>
        </w:rPr>
        <w:lastRenderedPageBreak/>
        <w:t>AC</w:t>
      </w:r>
      <w:r>
        <w:rPr>
          <w:b/>
          <w:spacing w:val="1"/>
          <w:sz w:val="36"/>
          <w:szCs w:val="36"/>
        </w:rPr>
        <w:t>K</w:t>
      </w:r>
      <w:r>
        <w:rPr>
          <w:b/>
          <w:spacing w:val="-1"/>
          <w:sz w:val="36"/>
          <w:szCs w:val="36"/>
        </w:rPr>
        <w:t>N</w:t>
      </w:r>
      <w:r>
        <w:rPr>
          <w:b/>
          <w:spacing w:val="1"/>
          <w:sz w:val="36"/>
          <w:szCs w:val="36"/>
        </w:rPr>
        <w:t>O</w:t>
      </w:r>
      <w:r>
        <w:rPr>
          <w:b/>
          <w:sz w:val="36"/>
          <w:szCs w:val="36"/>
        </w:rPr>
        <w:t>WL</w:t>
      </w:r>
      <w:r>
        <w:rPr>
          <w:b/>
          <w:spacing w:val="2"/>
          <w:sz w:val="36"/>
          <w:szCs w:val="36"/>
        </w:rPr>
        <w:t>E</w:t>
      </w:r>
      <w:r>
        <w:rPr>
          <w:b/>
          <w:spacing w:val="-1"/>
          <w:sz w:val="36"/>
          <w:szCs w:val="36"/>
        </w:rPr>
        <w:t>D</w:t>
      </w:r>
      <w:r>
        <w:rPr>
          <w:b/>
          <w:spacing w:val="1"/>
          <w:sz w:val="36"/>
          <w:szCs w:val="36"/>
        </w:rPr>
        <w:t>G</w:t>
      </w:r>
      <w:r>
        <w:rPr>
          <w:b/>
          <w:sz w:val="36"/>
          <w:szCs w:val="36"/>
        </w:rPr>
        <w:t>E</w:t>
      </w:r>
      <w:r>
        <w:rPr>
          <w:b/>
          <w:spacing w:val="1"/>
          <w:sz w:val="36"/>
          <w:szCs w:val="36"/>
        </w:rPr>
        <w:t>M</w:t>
      </w:r>
      <w:r>
        <w:rPr>
          <w:b/>
          <w:sz w:val="36"/>
          <w:szCs w:val="36"/>
        </w:rPr>
        <w:t>E</w:t>
      </w:r>
      <w:r>
        <w:rPr>
          <w:b/>
          <w:spacing w:val="-1"/>
          <w:sz w:val="36"/>
          <w:szCs w:val="36"/>
        </w:rPr>
        <w:t>N</w:t>
      </w:r>
      <w:r>
        <w:rPr>
          <w:b/>
          <w:sz w:val="36"/>
          <w:szCs w:val="36"/>
        </w:rPr>
        <w:t>T</w:t>
      </w:r>
    </w:p>
    <w:p w:rsidR="000C1D47" w:rsidRDefault="000C1D47">
      <w:pPr>
        <w:spacing w:line="200" w:lineRule="exact"/>
      </w:pPr>
    </w:p>
    <w:p w:rsidR="000C1D47" w:rsidRDefault="000C1D47">
      <w:pPr>
        <w:spacing w:line="200" w:lineRule="exact"/>
      </w:pPr>
    </w:p>
    <w:p w:rsidR="000C1D47" w:rsidRDefault="000C1D47">
      <w:pPr>
        <w:spacing w:line="200" w:lineRule="exact"/>
      </w:pPr>
    </w:p>
    <w:p w:rsidR="000C1D47" w:rsidRDefault="000C1D47">
      <w:pPr>
        <w:spacing w:before="2" w:line="220" w:lineRule="exact"/>
        <w:rPr>
          <w:sz w:val="22"/>
          <w:szCs w:val="22"/>
        </w:rPr>
      </w:pPr>
    </w:p>
    <w:p w:rsidR="000C1D47" w:rsidRDefault="000F6376">
      <w:pPr>
        <w:spacing w:line="360" w:lineRule="auto"/>
        <w:ind w:left="111" w:right="63"/>
        <w:jc w:val="both"/>
        <w:rPr>
          <w:sz w:val="28"/>
          <w:szCs w:val="28"/>
        </w:rPr>
      </w:pPr>
      <w:r>
        <w:rPr>
          <w:spacing w:val="-3"/>
          <w:sz w:val="28"/>
          <w:szCs w:val="28"/>
        </w:rPr>
        <w:t>W</w:t>
      </w:r>
      <w:r>
        <w:rPr>
          <w:sz w:val="28"/>
          <w:szCs w:val="28"/>
        </w:rPr>
        <w:t>e</w:t>
      </w:r>
      <w:r>
        <w:rPr>
          <w:spacing w:val="1"/>
          <w:sz w:val="28"/>
          <w:szCs w:val="28"/>
        </w:rPr>
        <w:t xml:space="preserve"> h</w:t>
      </w:r>
      <w:r>
        <w:rPr>
          <w:sz w:val="28"/>
          <w:szCs w:val="28"/>
        </w:rPr>
        <w:t>a</w:t>
      </w:r>
      <w:r>
        <w:rPr>
          <w:spacing w:val="1"/>
          <w:sz w:val="28"/>
          <w:szCs w:val="28"/>
        </w:rPr>
        <w:t>v</w:t>
      </w:r>
      <w:r>
        <w:rPr>
          <w:sz w:val="28"/>
          <w:szCs w:val="28"/>
        </w:rPr>
        <w:t>e</w:t>
      </w:r>
      <w:r>
        <w:rPr>
          <w:spacing w:val="1"/>
          <w:sz w:val="28"/>
          <w:szCs w:val="28"/>
        </w:rPr>
        <w:t xml:space="preserve"> </w:t>
      </w:r>
      <w:r>
        <w:rPr>
          <w:spacing w:val="-1"/>
          <w:sz w:val="28"/>
          <w:szCs w:val="28"/>
        </w:rPr>
        <w:t>t</w:t>
      </w:r>
      <w:r>
        <w:rPr>
          <w:sz w:val="28"/>
          <w:szCs w:val="28"/>
        </w:rPr>
        <w:t>a</w:t>
      </w:r>
      <w:r>
        <w:rPr>
          <w:spacing w:val="1"/>
          <w:sz w:val="28"/>
          <w:szCs w:val="28"/>
        </w:rPr>
        <w:t>k</w:t>
      </w:r>
      <w:r>
        <w:rPr>
          <w:spacing w:val="-2"/>
          <w:sz w:val="28"/>
          <w:szCs w:val="28"/>
        </w:rPr>
        <w:t>e</w:t>
      </w:r>
      <w:r>
        <w:rPr>
          <w:sz w:val="28"/>
          <w:szCs w:val="28"/>
        </w:rPr>
        <w:t>n</w:t>
      </w:r>
      <w:r>
        <w:rPr>
          <w:spacing w:val="2"/>
          <w:sz w:val="28"/>
          <w:szCs w:val="28"/>
        </w:rPr>
        <w:t xml:space="preserve"> </w:t>
      </w:r>
      <w:r>
        <w:rPr>
          <w:sz w:val="28"/>
          <w:szCs w:val="28"/>
        </w:rPr>
        <w:t>e</w:t>
      </w:r>
      <w:r>
        <w:rPr>
          <w:spacing w:val="-2"/>
          <w:sz w:val="28"/>
          <w:szCs w:val="28"/>
        </w:rPr>
        <w:t>f</w:t>
      </w:r>
      <w:r>
        <w:rPr>
          <w:sz w:val="28"/>
          <w:szCs w:val="28"/>
        </w:rPr>
        <w:t>f</w:t>
      </w:r>
      <w:r>
        <w:rPr>
          <w:spacing w:val="1"/>
          <w:sz w:val="28"/>
          <w:szCs w:val="28"/>
        </w:rPr>
        <w:t>o</w:t>
      </w:r>
      <w:r>
        <w:rPr>
          <w:spacing w:val="-2"/>
          <w:sz w:val="28"/>
          <w:szCs w:val="28"/>
        </w:rPr>
        <w:t>r</w:t>
      </w:r>
      <w:r>
        <w:rPr>
          <w:spacing w:val="1"/>
          <w:sz w:val="28"/>
          <w:szCs w:val="28"/>
        </w:rPr>
        <w:t>t</w:t>
      </w:r>
      <w:r>
        <w:rPr>
          <w:sz w:val="28"/>
          <w:szCs w:val="28"/>
        </w:rPr>
        <w:t xml:space="preserve">s </w:t>
      </w:r>
      <w:r>
        <w:rPr>
          <w:spacing w:val="1"/>
          <w:sz w:val="28"/>
          <w:szCs w:val="28"/>
        </w:rPr>
        <w:t>i</w:t>
      </w:r>
      <w:r>
        <w:rPr>
          <w:sz w:val="28"/>
          <w:szCs w:val="28"/>
        </w:rPr>
        <w:t xml:space="preserve">n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z w:val="28"/>
          <w:szCs w:val="28"/>
        </w:rPr>
        <w:t xml:space="preserve">. </w:t>
      </w:r>
      <w:r>
        <w:rPr>
          <w:spacing w:val="-1"/>
          <w:sz w:val="28"/>
          <w:szCs w:val="28"/>
        </w:rPr>
        <w:t>How</w:t>
      </w:r>
      <w:r>
        <w:rPr>
          <w:sz w:val="28"/>
          <w:szCs w:val="28"/>
        </w:rPr>
        <w:t>e</w:t>
      </w:r>
      <w:r>
        <w:rPr>
          <w:spacing w:val="1"/>
          <w:sz w:val="28"/>
          <w:szCs w:val="28"/>
        </w:rPr>
        <w:t>v</w:t>
      </w:r>
      <w:r>
        <w:rPr>
          <w:sz w:val="28"/>
          <w:szCs w:val="28"/>
        </w:rPr>
        <w:t xml:space="preserve">er, </w:t>
      </w:r>
      <w:r>
        <w:rPr>
          <w:spacing w:val="-1"/>
          <w:sz w:val="28"/>
          <w:szCs w:val="28"/>
        </w:rPr>
        <w:t>i</w:t>
      </w:r>
      <w:r>
        <w:rPr>
          <w:sz w:val="28"/>
          <w:szCs w:val="28"/>
        </w:rPr>
        <w:t>t</w:t>
      </w:r>
      <w:r>
        <w:rPr>
          <w:spacing w:val="2"/>
          <w:sz w:val="28"/>
          <w:szCs w:val="28"/>
        </w:rPr>
        <w:t xml:space="preserve"> </w:t>
      </w:r>
      <w:r>
        <w:rPr>
          <w:spacing w:val="-1"/>
          <w:sz w:val="28"/>
          <w:szCs w:val="28"/>
        </w:rPr>
        <w:t>wou</w:t>
      </w:r>
      <w:r>
        <w:rPr>
          <w:spacing w:val="1"/>
          <w:sz w:val="28"/>
          <w:szCs w:val="28"/>
        </w:rPr>
        <w:t>l</w:t>
      </w:r>
      <w:r>
        <w:rPr>
          <w:sz w:val="28"/>
          <w:szCs w:val="28"/>
        </w:rPr>
        <w:t xml:space="preserve">d </w:t>
      </w:r>
      <w:r>
        <w:rPr>
          <w:spacing w:val="1"/>
          <w:sz w:val="28"/>
          <w:szCs w:val="28"/>
        </w:rPr>
        <w:t>n</w:t>
      </w:r>
      <w:r>
        <w:rPr>
          <w:spacing w:val="-1"/>
          <w:sz w:val="28"/>
          <w:szCs w:val="28"/>
        </w:rPr>
        <w:t>o</w:t>
      </w:r>
      <w:r>
        <w:rPr>
          <w:sz w:val="28"/>
          <w:szCs w:val="28"/>
        </w:rPr>
        <w:t xml:space="preserve">t </w:t>
      </w:r>
      <w:r>
        <w:rPr>
          <w:spacing w:val="1"/>
          <w:sz w:val="28"/>
          <w:szCs w:val="28"/>
        </w:rPr>
        <w:t>h</w:t>
      </w:r>
      <w:r>
        <w:rPr>
          <w:spacing w:val="-2"/>
          <w:sz w:val="28"/>
          <w:szCs w:val="28"/>
        </w:rPr>
        <w:t>a</w:t>
      </w:r>
      <w:r>
        <w:rPr>
          <w:spacing w:val="1"/>
          <w:sz w:val="28"/>
          <w:szCs w:val="28"/>
        </w:rPr>
        <w:t>v</w:t>
      </w:r>
      <w:r>
        <w:rPr>
          <w:sz w:val="28"/>
          <w:szCs w:val="28"/>
        </w:rPr>
        <w:t>e</w:t>
      </w:r>
      <w:r>
        <w:rPr>
          <w:spacing w:val="1"/>
          <w:sz w:val="28"/>
          <w:szCs w:val="28"/>
        </w:rPr>
        <w:t xml:space="preserve"> </w:t>
      </w:r>
      <w:r>
        <w:rPr>
          <w:spacing w:val="-1"/>
          <w:sz w:val="28"/>
          <w:szCs w:val="28"/>
        </w:rPr>
        <w:t>b</w:t>
      </w:r>
      <w:r>
        <w:rPr>
          <w:sz w:val="28"/>
          <w:szCs w:val="28"/>
        </w:rPr>
        <w:t xml:space="preserve">een </w:t>
      </w:r>
      <w:r>
        <w:rPr>
          <w:spacing w:val="-1"/>
          <w:sz w:val="28"/>
          <w:szCs w:val="28"/>
        </w:rPr>
        <w:t>p</w:t>
      </w:r>
      <w:r>
        <w:rPr>
          <w:spacing w:val="1"/>
          <w:sz w:val="28"/>
          <w:szCs w:val="28"/>
        </w:rPr>
        <w:t>o</w:t>
      </w:r>
      <w:r>
        <w:rPr>
          <w:spacing w:val="-1"/>
          <w:sz w:val="28"/>
          <w:szCs w:val="28"/>
        </w:rPr>
        <w:t>ss</w:t>
      </w:r>
      <w:r>
        <w:rPr>
          <w:spacing w:val="1"/>
          <w:sz w:val="28"/>
          <w:szCs w:val="28"/>
        </w:rPr>
        <w:t>i</w:t>
      </w:r>
      <w:r>
        <w:rPr>
          <w:spacing w:val="-1"/>
          <w:sz w:val="28"/>
          <w:szCs w:val="28"/>
        </w:rPr>
        <w:t>bl</w:t>
      </w:r>
      <w:r>
        <w:rPr>
          <w:sz w:val="28"/>
          <w:szCs w:val="28"/>
        </w:rPr>
        <w:t xml:space="preserve">e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o</w:t>
      </w:r>
      <w:r>
        <w:rPr>
          <w:spacing w:val="1"/>
          <w:sz w:val="28"/>
          <w:szCs w:val="28"/>
        </w:rPr>
        <w:t>u</w:t>
      </w:r>
      <w:r>
        <w:rPr>
          <w:sz w:val="28"/>
          <w:szCs w:val="28"/>
        </w:rPr>
        <w:t>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3"/>
          <w:sz w:val="28"/>
          <w:szCs w:val="28"/>
        </w:rPr>
        <w:t xml:space="preserve"> </w:t>
      </w:r>
      <w:r>
        <w:rPr>
          <w:spacing w:val="-1"/>
          <w:sz w:val="28"/>
          <w:szCs w:val="28"/>
        </w:rPr>
        <w:t>s</w:t>
      </w:r>
      <w:r>
        <w:rPr>
          <w:spacing w:val="1"/>
          <w:sz w:val="28"/>
          <w:szCs w:val="28"/>
        </w:rPr>
        <w:t>u</w:t>
      </w:r>
      <w:r>
        <w:rPr>
          <w:spacing w:val="-1"/>
          <w:sz w:val="28"/>
          <w:szCs w:val="28"/>
        </w:rPr>
        <w:t>p</w:t>
      </w:r>
      <w:r>
        <w:rPr>
          <w:spacing w:val="1"/>
          <w:sz w:val="28"/>
          <w:szCs w:val="28"/>
        </w:rPr>
        <w:t>po</w:t>
      </w:r>
      <w:r>
        <w:rPr>
          <w:spacing w:val="-2"/>
          <w:sz w:val="28"/>
          <w:szCs w:val="28"/>
        </w:rPr>
        <w:t>r</w:t>
      </w:r>
      <w:r>
        <w:rPr>
          <w:sz w:val="28"/>
          <w:szCs w:val="28"/>
        </w:rPr>
        <w:t>t</w:t>
      </w:r>
      <w:r>
        <w:rPr>
          <w:spacing w:val="3"/>
          <w:sz w:val="28"/>
          <w:szCs w:val="28"/>
        </w:rPr>
        <w:t xml:space="preserve"> </w:t>
      </w:r>
      <w:r>
        <w:rPr>
          <w:sz w:val="28"/>
          <w:szCs w:val="28"/>
        </w:rPr>
        <w:t>a</w:t>
      </w:r>
      <w:r>
        <w:rPr>
          <w:spacing w:val="-1"/>
          <w:sz w:val="28"/>
          <w:szCs w:val="28"/>
        </w:rPr>
        <w:t>n</w:t>
      </w:r>
      <w:r>
        <w:rPr>
          <w:sz w:val="28"/>
          <w:szCs w:val="28"/>
        </w:rPr>
        <w:t>d</w:t>
      </w:r>
      <w:r>
        <w:rPr>
          <w:spacing w:val="3"/>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3"/>
          <w:sz w:val="28"/>
          <w:szCs w:val="28"/>
        </w:rPr>
        <w:t xml:space="preserve"> </w:t>
      </w:r>
      <w:r>
        <w:rPr>
          <w:spacing w:val="1"/>
          <w:sz w:val="28"/>
          <w:szCs w:val="28"/>
        </w:rPr>
        <w:t>o</w:t>
      </w:r>
      <w:r>
        <w:rPr>
          <w:sz w:val="28"/>
          <w:szCs w:val="28"/>
        </w:rPr>
        <w:t>f</w:t>
      </w:r>
      <w:r>
        <w:rPr>
          <w:spacing w:val="2"/>
          <w:sz w:val="28"/>
          <w:szCs w:val="28"/>
        </w:rPr>
        <w:t xml:space="preserve"> </w:t>
      </w:r>
      <w:r>
        <w:rPr>
          <w:spacing w:val="-5"/>
          <w:sz w:val="28"/>
          <w:szCs w:val="28"/>
        </w:rPr>
        <w:t>m</w:t>
      </w:r>
      <w:r>
        <w:rPr>
          <w:sz w:val="28"/>
          <w:szCs w:val="28"/>
        </w:rPr>
        <w:t>a</w:t>
      </w:r>
      <w:r>
        <w:rPr>
          <w:spacing w:val="1"/>
          <w:sz w:val="28"/>
          <w:szCs w:val="28"/>
        </w:rPr>
        <w:t>n</w:t>
      </w:r>
      <w:r>
        <w:rPr>
          <w:sz w:val="28"/>
          <w:szCs w:val="28"/>
        </w:rPr>
        <w:t xml:space="preserve">y </w:t>
      </w:r>
      <w:r>
        <w:rPr>
          <w:spacing w:val="1"/>
          <w:sz w:val="28"/>
          <w:szCs w:val="28"/>
        </w:rPr>
        <w:t>ind</w:t>
      </w:r>
      <w:r>
        <w:rPr>
          <w:spacing w:val="-1"/>
          <w:sz w:val="28"/>
          <w:szCs w:val="28"/>
        </w:rPr>
        <w:t>iv</w:t>
      </w:r>
      <w:r>
        <w:rPr>
          <w:spacing w:val="1"/>
          <w:sz w:val="28"/>
          <w:szCs w:val="28"/>
        </w:rPr>
        <w:t>i</w:t>
      </w:r>
      <w:r>
        <w:rPr>
          <w:spacing w:val="-1"/>
          <w:sz w:val="28"/>
          <w:szCs w:val="28"/>
        </w:rPr>
        <w:t>d</w:t>
      </w:r>
      <w:r>
        <w:rPr>
          <w:spacing w:val="1"/>
          <w:sz w:val="28"/>
          <w:szCs w:val="28"/>
        </w:rPr>
        <w:t>u</w:t>
      </w:r>
      <w:r>
        <w:rPr>
          <w:spacing w:val="-2"/>
          <w:sz w:val="28"/>
          <w:szCs w:val="28"/>
        </w:rPr>
        <w:t>a</w:t>
      </w:r>
      <w:r>
        <w:rPr>
          <w:spacing w:val="1"/>
          <w:sz w:val="28"/>
          <w:szCs w:val="28"/>
        </w:rPr>
        <w:t>l</w:t>
      </w:r>
      <w:r>
        <w:rPr>
          <w:sz w:val="28"/>
          <w:szCs w:val="28"/>
        </w:rPr>
        <w:t>s</w:t>
      </w:r>
      <w:r>
        <w:rPr>
          <w:spacing w:val="3"/>
          <w:sz w:val="28"/>
          <w:szCs w:val="28"/>
        </w:rPr>
        <w:t xml:space="preserve"> </w:t>
      </w:r>
      <w:r>
        <w:rPr>
          <w:spacing w:val="-2"/>
          <w:sz w:val="28"/>
          <w:szCs w:val="28"/>
        </w:rPr>
        <w:t>a</w:t>
      </w:r>
      <w:r>
        <w:rPr>
          <w:spacing w:val="1"/>
          <w:sz w:val="28"/>
          <w:szCs w:val="28"/>
        </w:rPr>
        <w:t>n</w:t>
      </w:r>
      <w:r>
        <w:rPr>
          <w:sz w:val="28"/>
          <w:szCs w:val="28"/>
        </w:rPr>
        <w:t>d</w:t>
      </w:r>
      <w:r>
        <w:rPr>
          <w:spacing w:val="3"/>
          <w:sz w:val="28"/>
          <w:szCs w:val="28"/>
        </w:rPr>
        <w:t xml:space="preserve"> </w:t>
      </w:r>
      <w:r>
        <w:rPr>
          <w:spacing w:val="-1"/>
          <w:sz w:val="28"/>
          <w:szCs w:val="28"/>
        </w:rPr>
        <w:t>ou</w:t>
      </w:r>
      <w:r>
        <w:rPr>
          <w:sz w:val="28"/>
          <w:szCs w:val="28"/>
        </w:rPr>
        <w:t>r</w:t>
      </w:r>
      <w:r>
        <w:rPr>
          <w:spacing w:val="4"/>
          <w:sz w:val="28"/>
          <w:szCs w:val="28"/>
        </w:rPr>
        <w:t xml:space="preserve"> </w:t>
      </w:r>
      <w:r>
        <w:rPr>
          <w:sz w:val="28"/>
          <w:szCs w:val="28"/>
        </w:rPr>
        <w:t>re</w:t>
      </w:r>
      <w:r>
        <w:rPr>
          <w:spacing w:val="-1"/>
          <w:sz w:val="28"/>
          <w:szCs w:val="28"/>
        </w:rPr>
        <w:t>pu</w:t>
      </w:r>
      <w:r>
        <w:rPr>
          <w:spacing w:val="1"/>
          <w:sz w:val="28"/>
          <w:szCs w:val="28"/>
        </w:rPr>
        <w:t>t</w:t>
      </w:r>
      <w:r>
        <w:rPr>
          <w:spacing w:val="-2"/>
          <w:sz w:val="28"/>
          <w:szCs w:val="28"/>
        </w:rPr>
        <w:t>e</w:t>
      </w:r>
      <w:r>
        <w:rPr>
          <w:sz w:val="28"/>
          <w:szCs w:val="28"/>
        </w:rPr>
        <w:t>d</w:t>
      </w:r>
      <w:r>
        <w:rPr>
          <w:spacing w:val="5"/>
          <w:sz w:val="28"/>
          <w:szCs w:val="28"/>
        </w:rPr>
        <w:t xml:space="preserve"> </w:t>
      </w:r>
      <w:r>
        <w:rPr>
          <w:spacing w:val="-1"/>
          <w:sz w:val="28"/>
          <w:szCs w:val="28"/>
        </w:rPr>
        <w:t>in</w:t>
      </w:r>
      <w:r>
        <w:rPr>
          <w:spacing w:val="1"/>
          <w:sz w:val="28"/>
          <w:szCs w:val="28"/>
        </w:rPr>
        <w:t>s</w:t>
      </w:r>
      <w:r>
        <w:rPr>
          <w:spacing w:val="-1"/>
          <w:sz w:val="28"/>
          <w:szCs w:val="28"/>
        </w:rPr>
        <w:t>t</w:t>
      </w:r>
      <w:r>
        <w:rPr>
          <w:spacing w:val="1"/>
          <w:sz w:val="28"/>
          <w:szCs w:val="28"/>
        </w:rPr>
        <w:t>i</w:t>
      </w:r>
      <w:r>
        <w:rPr>
          <w:spacing w:val="-1"/>
          <w:sz w:val="28"/>
          <w:szCs w:val="28"/>
        </w:rPr>
        <w:t>tu</w:t>
      </w:r>
      <w:r>
        <w:rPr>
          <w:spacing w:val="1"/>
          <w:sz w:val="28"/>
          <w:szCs w:val="28"/>
        </w:rPr>
        <w:t>t</w:t>
      </w:r>
      <w:r>
        <w:rPr>
          <w:spacing w:val="-1"/>
          <w:sz w:val="28"/>
          <w:szCs w:val="28"/>
        </w:rPr>
        <w:t>io</w:t>
      </w:r>
      <w:r>
        <w:rPr>
          <w:sz w:val="28"/>
          <w:szCs w:val="28"/>
        </w:rPr>
        <w:t>n Me</w:t>
      </w:r>
      <w:r>
        <w:rPr>
          <w:spacing w:val="1"/>
          <w:sz w:val="28"/>
          <w:szCs w:val="28"/>
        </w:rPr>
        <w:t>p</w:t>
      </w:r>
      <w:r>
        <w:rPr>
          <w:spacing w:val="-2"/>
          <w:sz w:val="28"/>
          <w:szCs w:val="28"/>
        </w:rPr>
        <w:t>c</w:t>
      </w:r>
      <w:r>
        <w:rPr>
          <w:sz w:val="28"/>
          <w:szCs w:val="28"/>
        </w:rPr>
        <w:t>o</w:t>
      </w:r>
      <w:r>
        <w:rPr>
          <w:spacing w:val="3"/>
          <w:sz w:val="28"/>
          <w:szCs w:val="28"/>
        </w:rPr>
        <w:t xml:space="preserve"> </w:t>
      </w:r>
      <w:r>
        <w:rPr>
          <w:sz w:val="28"/>
          <w:szCs w:val="28"/>
        </w:rPr>
        <w:t>S</w:t>
      </w:r>
      <w:r>
        <w:rPr>
          <w:spacing w:val="-2"/>
          <w:sz w:val="28"/>
          <w:szCs w:val="28"/>
        </w:rPr>
        <w:t>c</w:t>
      </w:r>
      <w:r>
        <w:rPr>
          <w:spacing w:val="1"/>
          <w:sz w:val="28"/>
          <w:szCs w:val="28"/>
        </w:rPr>
        <w:t>hl</w:t>
      </w:r>
      <w:r>
        <w:rPr>
          <w:spacing w:val="-2"/>
          <w:sz w:val="28"/>
          <w:szCs w:val="28"/>
        </w:rPr>
        <w:t>e</w:t>
      </w:r>
      <w:r>
        <w:rPr>
          <w:spacing w:val="-1"/>
          <w:sz w:val="28"/>
          <w:szCs w:val="28"/>
        </w:rPr>
        <w:t>n</w:t>
      </w:r>
      <w:r>
        <w:rPr>
          <w:sz w:val="28"/>
          <w:szCs w:val="28"/>
        </w:rPr>
        <w:t>k</w:t>
      </w:r>
      <w:r>
        <w:rPr>
          <w:spacing w:val="3"/>
          <w:sz w:val="28"/>
          <w:szCs w:val="28"/>
        </w:rPr>
        <w:t xml:space="preserve"> </w:t>
      </w:r>
      <w:r>
        <w:rPr>
          <w:spacing w:val="-1"/>
          <w:sz w:val="28"/>
          <w:szCs w:val="28"/>
        </w:rPr>
        <w:t>E</w:t>
      </w:r>
      <w:r>
        <w:rPr>
          <w:spacing w:val="1"/>
          <w:sz w:val="28"/>
          <w:szCs w:val="28"/>
        </w:rPr>
        <w:t>n</w:t>
      </w:r>
      <w:r>
        <w:rPr>
          <w:spacing w:val="-1"/>
          <w:sz w:val="28"/>
          <w:szCs w:val="28"/>
        </w:rPr>
        <w:t>gi</w:t>
      </w:r>
      <w:r>
        <w:rPr>
          <w:spacing w:val="1"/>
          <w:sz w:val="28"/>
          <w:szCs w:val="28"/>
        </w:rPr>
        <w:t>n</w:t>
      </w:r>
      <w:r>
        <w:rPr>
          <w:sz w:val="28"/>
          <w:szCs w:val="28"/>
        </w:rPr>
        <w:t>ee</w:t>
      </w:r>
      <w:r>
        <w:rPr>
          <w:spacing w:val="-2"/>
          <w:sz w:val="28"/>
          <w:szCs w:val="28"/>
        </w:rPr>
        <w:t>r</w:t>
      </w:r>
      <w:r>
        <w:rPr>
          <w:spacing w:val="1"/>
          <w:sz w:val="28"/>
          <w:szCs w:val="28"/>
        </w:rPr>
        <w:t>i</w:t>
      </w:r>
      <w:r>
        <w:rPr>
          <w:spacing w:val="-1"/>
          <w:sz w:val="28"/>
          <w:szCs w:val="28"/>
        </w:rPr>
        <w:t>n</w:t>
      </w:r>
      <w:r>
        <w:rPr>
          <w:sz w:val="28"/>
          <w:szCs w:val="28"/>
        </w:rPr>
        <w:t>g</w:t>
      </w:r>
      <w:r>
        <w:rPr>
          <w:spacing w:val="3"/>
          <w:sz w:val="28"/>
          <w:szCs w:val="28"/>
        </w:rPr>
        <w:t xml:space="preserve"> </w:t>
      </w:r>
      <w:r>
        <w:rPr>
          <w:spacing w:val="-2"/>
          <w:sz w:val="28"/>
          <w:szCs w:val="28"/>
        </w:rPr>
        <w:t>C</w:t>
      </w:r>
      <w:r>
        <w:rPr>
          <w:spacing w:val="1"/>
          <w:sz w:val="28"/>
          <w:szCs w:val="28"/>
        </w:rPr>
        <w:t>o</w:t>
      </w:r>
      <w:r>
        <w:rPr>
          <w:spacing w:val="-1"/>
          <w:sz w:val="28"/>
          <w:szCs w:val="28"/>
        </w:rPr>
        <w:t>l</w:t>
      </w:r>
      <w:r>
        <w:rPr>
          <w:spacing w:val="1"/>
          <w:sz w:val="28"/>
          <w:szCs w:val="28"/>
        </w:rPr>
        <w:t>l</w:t>
      </w:r>
      <w:r>
        <w:rPr>
          <w:spacing w:val="-2"/>
          <w:sz w:val="28"/>
          <w:szCs w:val="28"/>
        </w:rPr>
        <w:t>e</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i</w:t>
      </w:r>
      <w:r>
        <w:rPr>
          <w:spacing w:val="1"/>
          <w:sz w:val="28"/>
          <w:szCs w:val="28"/>
        </w:rPr>
        <w:t>v</w:t>
      </w:r>
      <w:r>
        <w:rPr>
          <w:spacing w:val="-2"/>
          <w:sz w:val="28"/>
          <w:szCs w:val="28"/>
        </w:rPr>
        <w:t>a</w:t>
      </w:r>
      <w:r>
        <w:rPr>
          <w:spacing w:val="1"/>
          <w:sz w:val="28"/>
          <w:szCs w:val="28"/>
        </w:rPr>
        <w:t>k</w:t>
      </w:r>
      <w:r>
        <w:rPr>
          <w:sz w:val="28"/>
          <w:szCs w:val="28"/>
        </w:rPr>
        <w:t>a</w:t>
      </w:r>
      <w:r>
        <w:rPr>
          <w:spacing w:val="-1"/>
          <w:sz w:val="28"/>
          <w:szCs w:val="28"/>
        </w:rPr>
        <w:t>s</w:t>
      </w:r>
      <w:r>
        <w:rPr>
          <w:spacing w:val="1"/>
          <w:sz w:val="28"/>
          <w:szCs w:val="28"/>
        </w:rPr>
        <w:t>i</w:t>
      </w:r>
      <w:r>
        <w:rPr>
          <w:sz w:val="28"/>
          <w:szCs w:val="28"/>
        </w:rPr>
        <w:t>.</w:t>
      </w:r>
      <w:r>
        <w:rPr>
          <w:spacing w:val="1"/>
          <w:sz w:val="28"/>
          <w:szCs w:val="28"/>
        </w:rPr>
        <w:t xml:space="preserve"> </w:t>
      </w:r>
      <w:r>
        <w:rPr>
          <w:spacing w:val="-3"/>
          <w:sz w:val="28"/>
          <w:szCs w:val="28"/>
        </w:rPr>
        <w:t>W</w:t>
      </w:r>
      <w:r>
        <w:rPr>
          <w:sz w:val="28"/>
          <w:szCs w:val="28"/>
        </w:rPr>
        <w:t>e</w:t>
      </w:r>
      <w:r>
        <w:rPr>
          <w:spacing w:val="2"/>
          <w:sz w:val="28"/>
          <w:szCs w:val="28"/>
        </w:rPr>
        <w:t xml:space="preserve"> </w:t>
      </w:r>
      <w:r>
        <w:rPr>
          <w:spacing w:val="-1"/>
          <w:sz w:val="28"/>
          <w:szCs w:val="28"/>
        </w:rPr>
        <w:t>w</w:t>
      </w:r>
      <w:r>
        <w:rPr>
          <w:spacing w:val="1"/>
          <w:sz w:val="28"/>
          <w:szCs w:val="28"/>
        </w:rPr>
        <w:t>oul</w:t>
      </w:r>
      <w:r>
        <w:rPr>
          <w:sz w:val="28"/>
          <w:szCs w:val="28"/>
        </w:rPr>
        <w:t xml:space="preserve">d </w:t>
      </w:r>
      <w:r>
        <w:rPr>
          <w:spacing w:val="1"/>
          <w:sz w:val="28"/>
          <w:szCs w:val="28"/>
        </w:rPr>
        <w:t>l</w:t>
      </w:r>
      <w:r>
        <w:rPr>
          <w:spacing w:val="-1"/>
          <w:sz w:val="28"/>
          <w:szCs w:val="28"/>
        </w:rPr>
        <w:t>i</w:t>
      </w:r>
      <w:r>
        <w:rPr>
          <w:spacing w:val="1"/>
          <w:sz w:val="28"/>
          <w:szCs w:val="28"/>
        </w:rPr>
        <w:t>k</w:t>
      </w:r>
      <w:r>
        <w:rPr>
          <w:sz w:val="28"/>
          <w:szCs w:val="28"/>
        </w:rPr>
        <w:t>e</w:t>
      </w:r>
      <w:r>
        <w:rPr>
          <w:spacing w:val="2"/>
          <w:sz w:val="28"/>
          <w:szCs w:val="28"/>
        </w:rPr>
        <w:t xml:space="preserve"> </w:t>
      </w:r>
      <w:r>
        <w:rPr>
          <w:spacing w:val="-1"/>
          <w:sz w:val="28"/>
          <w:szCs w:val="28"/>
        </w:rPr>
        <w:t>t</w:t>
      </w:r>
      <w:r>
        <w:rPr>
          <w:sz w:val="28"/>
          <w:szCs w:val="28"/>
        </w:rPr>
        <w:t>o</w:t>
      </w:r>
      <w:r>
        <w:rPr>
          <w:spacing w:val="3"/>
          <w:sz w:val="28"/>
          <w:szCs w:val="28"/>
        </w:rPr>
        <w:t xml:space="preserve"> </w:t>
      </w:r>
      <w:r>
        <w:rPr>
          <w:sz w:val="28"/>
          <w:szCs w:val="28"/>
        </w:rPr>
        <w:t>e</w:t>
      </w:r>
      <w:r>
        <w:rPr>
          <w:spacing w:val="-1"/>
          <w:sz w:val="28"/>
          <w:szCs w:val="28"/>
        </w:rPr>
        <w:t>x</w:t>
      </w:r>
      <w:r>
        <w:rPr>
          <w:spacing w:val="1"/>
          <w:sz w:val="28"/>
          <w:szCs w:val="28"/>
        </w:rPr>
        <w:t>t</w:t>
      </w:r>
      <w:r>
        <w:rPr>
          <w:spacing w:val="-2"/>
          <w:sz w:val="28"/>
          <w:szCs w:val="28"/>
        </w:rPr>
        <w:t>e</w:t>
      </w:r>
      <w:r>
        <w:rPr>
          <w:spacing w:val="1"/>
          <w:sz w:val="28"/>
          <w:szCs w:val="28"/>
        </w:rPr>
        <w:t>n</w:t>
      </w:r>
      <w:r>
        <w:rPr>
          <w:sz w:val="28"/>
          <w:szCs w:val="28"/>
        </w:rPr>
        <w:t>d</w:t>
      </w:r>
      <w:r>
        <w:rPr>
          <w:spacing w:val="3"/>
          <w:sz w:val="28"/>
          <w:szCs w:val="28"/>
        </w:rPr>
        <w:t xml:space="preserve"> </w:t>
      </w:r>
      <w:r>
        <w:rPr>
          <w:spacing w:val="-1"/>
          <w:sz w:val="28"/>
          <w:szCs w:val="28"/>
        </w:rPr>
        <w:t>o</w:t>
      </w:r>
      <w:r>
        <w:rPr>
          <w:spacing w:val="1"/>
          <w:sz w:val="28"/>
          <w:szCs w:val="28"/>
        </w:rPr>
        <w:t>u</w:t>
      </w:r>
      <w:r>
        <w:rPr>
          <w:sz w:val="28"/>
          <w:szCs w:val="28"/>
        </w:rPr>
        <w:t>r</w:t>
      </w:r>
      <w:r>
        <w:rPr>
          <w:spacing w:val="2"/>
          <w:sz w:val="28"/>
          <w:szCs w:val="28"/>
        </w:rPr>
        <w:t xml:space="preserve"> </w:t>
      </w:r>
      <w:r>
        <w:rPr>
          <w:spacing w:val="-1"/>
          <w:sz w:val="28"/>
          <w:szCs w:val="28"/>
        </w:rPr>
        <w:t>si</w:t>
      </w:r>
      <w:r>
        <w:rPr>
          <w:spacing w:val="1"/>
          <w:sz w:val="28"/>
          <w:szCs w:val="28"/>
        </w:rPr>
        <w:t>n</w:t>
      </w:r>
      <w:r>
        <w:rPr>
          <w:sz w:val="28"/>
          <w:szCs w:val="28"/>
        </w:rPr>
        <w:t>ce</w:t>
      </w:r>
      <w:r>
        <w:rPr>
          <w:spacing w:val="-2"/>
          <w:sz w:val="28"/>
          <w:szCs w:val="28"/>
        </w:rPr>
        <w:t>r</w:t>
      </w:r>
      <w:r>
        <w:rPr>
          <w:sz w:val="28"/>
          <w:szCs w:val="28"/>
        </w:rPr>
        <w:t xml:space="preserve">e </w:t>
      </w:r>
      <w:r>
        <w:rPr>
          <w:spacing w:val="1"/>
          <w:sz w:val="28"/>
          <w:szCs w:val="28"/>
        </w:rPr>
        <w:t>th</w:t>
      </w:r>
      <w:r>
        <w:rPr>
          <w:spacing w:val="-2"/>
          <w:sz w:val="28"/>
          <w:szCs w:val="28"/>
        </w:rPr>
        <w:t>a</w:t>
      </w:r>
      <w:r>
        <w:rPr>
          <w:spacing w:val="-1"/>
          <w:sz w:val="28"/>
          <w:szCs w:val="28"/>
        </w:rPr>
        <w:t>n</w:t>
      </w:r>
      <w:r>
        <w:rPr>
          <w:spacing w:val="1"/>
          <w:sz w:val="28"/>
          <w:szCs w:val="28"/>
        </w:rPr>
        <w:t>k</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w:t>
      </w:r>
      <w:r>
        <w:rPr>
          <w:spacing w:val="1"/>
          <w:sz w:val="28"/>
          <w:szCs w:val="28"/>
        </w:rPr>
        <w:t>u</w:t>
      </w:r>
      <w:r>
        <w:rPr>
          <w:sz w:val="28"/>
          <w:szCs w:val="28"/>
        </w:rPr>
        <w:t>r Pr</w:t>
      </w:r>
      <w:r>
        <w:rPr>
          <w:spacing w:val="-1"/>
          <w:sz w:val="28"/>
          <w:szCs w:val="28"/>
        </w:rPr>
        <w:t>i</w:t>
      </w:r>
      <w:r>
        <w:rPr>
          <w:spacing w:val="1"/>
          <w:sz w:val="28"/>
          <w:szCs w:val="28"/>
        </w:rPr>
        <w:t>n</w:t>
      </w:r>
      <w:r>
        <w:rPr>
          <w:spacing w:val="-2"/>
          <w:sz w:val="28"/>
          <w:szCs w:val="28"/>
        </w:rPr>
        <w:t>c</w:t>
      </w:r>
      <w:r>
        <w:rPr>
          <w:spacing w:val="-1"/>
          <w:sz w:val="28"/>
          <w:szCs w:val="28"/>
        </w:rPr>
        <w:t>ip</w:t>
      </w:r>
      <w:r>
        <w:rPr>
          <w:sz w:val="28"/>
          <w:szCs w:val="28"/>
        </w:rPr>
        <w:t>al</w:t>
      </w:r>
      <w:r>
        <w:rPr>
          <w:spacing w:val="1"/>
          <w:sz w:val="28"/>
          <w:szCs w:val="28"/>
        </w:rPr>
        <w:t xml:space="preserve"> </w:t>
      </w:r>
      <w:r>
        <w:rPr>
          <w:spacing w:val="-1"/>
          <w:sz w:val="28"/>
          <w:szCs w:val="28"/>
        </w:rPr>
        <w:t>D</w:t>
      </w:r>
      <w:r>
        <w:rPr>
          <w:sz w:val="28"/>
          <w:szCs w:val="28"/>
        </w:rPr>
        <w:t>r.</w:t>
      </w:r>
      <w:r>
        <w:rPr>
          <w:spacing w:val="-1"/>
          <w:sz w:val="28"/>
          <w:szCs w:val="28"/>
        </w:rPr>
        <w:t xml:space="preserve"> </w:t>
      </w:r>
      <w:r>
        <w:rPr>
          <w:sz w:val="28"/>
          <w:szCs w:val="28"/>
        </w:rPr>
        <w:t>S.</w:t>
      </w:r>
      <w:r>
        <w:rPr>
          <w:spacing w:val="-1"/>
          <w:sz w:val="28"/>
          <w:szCs w:val="28"/>
        </w:rPr>
        <w:t xml:space="preserve"> A</w:t>
      </w:r>
      <w:r>
        <w:rPr>
          <w:sz w:val="28"/>
          <w:szCs w:val="28"/>
        </w:rPr>
        <w:t>r</w:t>
      </w:r>
      <w:r>
        <w:rPr>
          <w:spacing w:val="1"/>
          <w:sz w:val="28"/>
          <w:szCs w:val="28"/>
        </w:rPr>
        <w:t>iv</w:t>
      </w:r>
      <w:r>
        <w:rPr>
          <w:spacing w:val="-2"/>
          <w:sz w:val="28"/>
          <w:szCs w:val="28"/>
        </w:rPr>
        <w:t>a</w:t>
      </w:r>
      <w:r>
        <w:rPr>
          <w:sz w:val="28"/>
          <w:szCs w:val="28"/>
        </w:rPr>
        <w:t>z</w:t>
      </w:r>
      <w:r>
        <w:rPr>
          <w:spacing w:val="1"/>
          <w:sz w:val="28"/>
          <w:szCs w:val="28"/>
        </w:rPr>
        <w:t>h</w:t>
      </w:r>
      <w:r>
        <w:rPr>
          <w:spacing w:val="-2"/>
          <w:sz w:val="28"/>
          <w:szCs w:val="28"/>
        </w:rPr>
        <w:t>a</w:t>
      </w:r>
      <w:r>
        <w:rPr>
          <w:spacing w:val="1"/>
          <w:sz w:val="28"/>
          <w:szCs w:val="28"/>
        </w:rPr>
        <w:t>g</w:t>
      </w:r>
      <w:r>
        <w:rPr>
          <w:spacing w:val="-2"/>
          <w:sz w:val="28"/>
          <w:szCs w:val="28"/>
        </w:rPr>
        <w:t>a</w:t>
      </w:r>
      <w:r>
        <w:rPr>
          <w:sz w:val="28"/>
          <w:szCs w:val="28"/>
        </w:rPr>
        <w:t>n</w:t>
      </w:r>
      <w:r>
        <w:rPr>
          <w:spacing w:val="-2"/>
          <w:sz w:val="28"/>
          <w:szCs w:val="28"/>
        </w:rPr>
        <w:t xml:space="preserve"> </w:t>
      </w:r>
      <w:r>
        <w:rPr>
          <w:sz w:val="28"/>
          <w:szCs w:val="28"/>
        </w:rPr>
        <w:t>M</w:t>
      </w:r>
      <w:r>
        <w:rPr>
          <w:spacing w:val="-1"/>
          <w:sz w:val="28"/>
          <w:szCs w:val="28"/>
        </w:rPr>
        <w:t>E.</w:t>
      </w:r>
      <w:r>
        <w:rPr>
          <w:sz w:val="28"/>
          <w:szCs w:val="28"/>
        </w:rPr>
        <w:t>,</w:t>
      </w:r>
      <w:r>
        <w:rPr>
          <w:spacing w:val="-1"/>
          <w:sz w:val="28"/>
          <w:szCs w:val="28"/>
        </w:rPr>
        <w:t xml:space="preserve"> </w:t>
      </w:r>
      <w:r>
        <w:rPr>
          <w:sz w:val="28"/>
          <w:szCs w:val="28"/>
        </w:rPr>
        <w:t>P</w:t>
      </w:r>
      <w:r>
        <w:rPr>
          <w:spacing w:val="1"/>
          <w:sz w:val="28"/>
          <w:szCs w:val="28"/>
        </w:rPr>
        <w:t>h</w:t>
      </w:r>
      <w:r>
        <w:rPr>
          <w:spacing w:val="-1"/>
          <w:sz w:val="28"/>
          <w:szCs w:val="28"/>
        </w:rPr>
        <w:t>D</w:t>
      </w:r>
      <w:r>
        <w:rPr>
          <w:sz w:val="28"/>
          <w:szCs w:val="28"/>
        </w:rPr>
        <w:t>.</w:t>
      </w:r>
    </w:p>
    <w:p w:rsidR="000C1D47" w:rsidRDefault="000C1D47">
      <w:pPr>
        <w:spacing w:line="200" w:lineRule="exact"/>
      </w:pPr>
    </w:p>
    <w:p w:rsidR="000C1D47" w:rsidRDefault="000C1D47">
      <w:pPr>
        <w:spacing w:before="10" w:line="280" w:lineRule="exact"/>
        <w:rPr>
          <w:sz w:val="28"/>
          <w:szCs w:val="28"/>
        </w:rPr>
      </w:pPr>
    </w:p>
    <w:p w:rsidR="000C1D47" w:rsidRDefault="000F6376">
      <w:pPr>
        <w:spacing w:line="359" w:lineRule="auto"/>
        <w:ind w:left="111" w:right="62"/>
        <w:jc w:val="both"/>
        <w:rPr>
          <w:sz w:val="28"/>
          <w:szCs w:val="28"/>
        </w:rPr>
      </w:pPr>
      <w:r>
        <w:rPr>
          <w:spacing w:val="-3"/>
          <w:sz w:val="28"/>
          <w:szCs w:val="28"/>
        </w:rPr>
        <w:t>W</w:t>
      </w:r>
      <w:r>
        <w:rPr>
          <w:sz w:val="28"/>
          <w:szCs w:val="28"/>
        </w:rPr>
        <w:t>e</w:t>
      </w:r>
      <w:r>
        <w:rPr>
          <w:spacing w:val="45"/>
          <w:sz w:val="28"/>
          <w:szCs w:val="28"/>
        </w:rPr>
        <w:t xml:space="preserve"> </w:t>
      </w:r>
      <w:r>
        <w:rPr>
          <w:spacing w:val="-1"/>
          <w:sz w:val="28"/>
          <w:szCs w:val="28"/>
        </w:rPr>
        <w:t>w</w:t>
      </w:r>
      <w:r>
        <w:rPr>
          <w:spacing w:val="1"/>
          <w:sz w:val="28"/>
          <w:szCs w:val="28"/>
        </w:rPr>
        <w:t>oul</w:t>
      </w:r>
      <w:r>
        <w:rPr>
          <w:sz w:val="28"/>
          <w:szCs w:val="28"/>
        </w:rPr>
        <w:t>d</w:t>
      </w:r>
      <w:r>
        <w:rPr>
          <w:spacing w:val="44"/>
          <w:sz w:val="28"/>
          <w:szCs w:val="28"/>
        </w:rPr>
        <w:t xml:space="preserve"> </w:t>
      </w:r>
      <w:r>
        <w:rPr>
          <w:spacing w:val="1"/>
          <w:sz w:val="28"/>
          <w:szCs w:val="28"/>
        </w:rPr>
        <w:t>l</w:t>
      </w:r>
      <w:r>
        <w:rPr>
          <w:spacing w:val="-1"/>
          <w:sz w:val="28"/>
          <w:szCs w:val="28"/>
        </w:rPr>
        <w:t>i</w:t>
      </w:r>
      <w:r>
        <w:rPr>
          <w:spacing w:val="1"/>
          <w:sz w:val="28"/>
          <w:szCs w:val="28"/>
        </w:rPr>
        <w:t>k</w:t>
      </w:r>
      <w:r>
        <w:rPr>
          <w:sz w:val="28"/>
          <w:szCs w:val="28"/>
        </w:rPr>
        <w:t>e</w:t>
      </w:r>
      <w:r>
        <w:rPr>
          <w:spacing w:val="45"/>
          <w:sz w:val="28"/>
          <w:szCs w:val="28"/>
        </w:rPr>
        <w:t xml:space="preserve"> </w:t>
      </w:r>
      <w:r>
        <w:rPr>
          <w:spacing w:val="-1"/>
          <w:sz w:val="28"/>
          <w:szCs w:val="28"/>
        </w:rPr>
        <w:t>t</w:t>
      </w:r>
      <w:r>
        <w:rPr>
          <w:sz w:val="28"/>
          <w:szCs w:val="28"/>
        </w:rPr>
        <w:t>o</w:t>
      </w:r>
      <w:r>
        <w:rPr>
          <w:spacing w:val="46"/>
          <w:sz w:val="28"/>
          <w:szCs w:val="28"/>
        </w:rPr>
        <w:t xml:space="preserve"> </w:t>
      </w:r>
      <w:r>
        <w:rPr>
          <w:spacing w:val="-2"/>
          <w:sz w:val="28"/>
          <w:szCs w:val="28"/>
        </w:rPr>
        <w:t>e</w:t>
      </w:r>
      <w:r>
        <w:rPr>
          <w:spacing w:val="-1"/>
          <w:sz w:val="28"/>
          <w:szCs w:val="28"/>
        </w:rPr>
        <w:t>x</w:t>
      </w:r>
      <w:r>
        <w:rPr>
          <w:spacing w:val="1"/>
          <w:sz w:val="28"/>
          <w:szCs w:val="28"/>
        </w:rPr>
        <w:t>p</w:t>
      </w:r>
      <w:r>
        <w:rPr>
          <w:sz w:val="28"/>
          <w:szCs w:val="28"/>
        </w:rPr>
        <w:t>r</w:t>
      </w:r>
      <w:r>
        <w:rPr>
          <w:spacing w:val="-2"/>
          <w:sz w:val="28"/>
          <w:szCs w:val="28"/>
        </w:rPr>
        <w:t>e</w:t>
      </w:r>
      <w:r>
        <w:rPr>
          <w:spacing w:val="1"/>
          <w:sz w:val="28"/>
          <w:szCs w:val="28"/>
        </w:rPr>
        <w:t>s</w:t>
      </w:r>
      <w:r>
        <w:rPr>
          <w:sz w:val="28"/>
          <w:szCs w:val="28"/>
        </w:rPr>
        <w:t>s</w:t>
      </w:r>
      <w:r>
        <w:rPr>
          <w:spacing w:val="46"/>
          <w:sz w:val="28"/>
          <w:szCs w:val="28"/>
        </w:rPr>
        <w:t xml:space="preserve"> </w:t>
      </w:r>
      <w:r>
        <w:rPr>
          <w:spacing w:val="-2"/>
          <w:sz w:val="28"/>
          <w:szCs w:val="28"/>
        </w:rPr>
        <w:t>m</w:t>
      </w:r>
      <w:r>
        <w:rPr>
          <w:sz w:val="28"/>
          <w:szCs w:val="28"/>
        </w:rPr>
        <w:t>y</w:t>
      </w:r>
      <w:r>
        <w:rPr>
          <w:spacing w:val="42"/>
          <w:sz w:val="28"/>
          <w:szCs w:val="28"/>
        </w:rPr>
        <w:t xml:space="preserve"> </w:t>
      </w:r>
      <w:r>
        <w:rPr>
          <w:spacing w:val="1"/>
          <w:sz w:val="28"/>
          <w:szCs w:val="28"/>
        </w:rPr>
        <w:t>sp</w:t>
      </w:r>
      <w:r>
        <w:rPr>
          <w:sz w:val="28"/>
          <w:szCs w:val="28"/>
        </w:rPr>
        <w:t>ec</w:t>
      </w:r>
      <w:r>
        <w:rPr>
          <w:spacing w:val="1"/>
          <w:sz w:val="28"/>
          <w:szCs w:val="28"/>
        </w:rPr>
        <w:t>i</w:t>
      </w:r>
      <w:r>
        <w:rPr>
          <w:spacing w:val="-2"/>
          <w:sz w:val="28"/>
          <w:szCs w:val="28"/>
        </w:rPr>
        <w:t>a</w:t>
      </w:r>
      <w:r>
        <w:rPr>
          <w:sz w:val="28"/>
          <w:szCs w:val="28"/>
        </w:rPr>
        <w:t>l</w:t>
      </w:r>
      <w:r>
        <w:rPr>
          <w:spacing w:val="46"/>
          <w:sz w:val="28"/>
          <w:szCs w:val="28"/>
        </w:rPr>
        <w:t xml:space="preserve"> </w:t>
      </w:r>
      <w:r>
        <w:rPr>
          <w:spacing w:val="1"/>
          <w:sz w:val="28"/>
          <w:szCs w:val="28"/>
        </w:rPr>
        <w:t>g</w:t>
      </w:r>
      <w:r>
        <w:rPr>
          <w:sz w:val="28"/>
          <w:szCs w:val="28"/>
        </w:rPr>
        <w:t>r</w:t>
      </w:r>
      <w:r>
        <w:rPr>
          <w:spacing w:val="-2"/>
          <w:sz w:val="28"/>
          <w:szCs w:val="28"/>
        </w:rPr>
        <w:t>a</w:t>
      </w:r>
      <w:r>
        <w:rPr>
          <w:spacing w:val="1"/>
          <w:sz w:val="28"/>
          <w:szCs w:val="28"/>
        </w:rPr>
        <w:t>t</w:t>
      </w:r>
      <w:r>
        <w:rPr>
          <w:spacing w:val="-1"/>
          <w:sz w:val="28"/>
          <w:szCs w:val="28"/>
        </w:rPr>
        <w:t>i</w:t>
      </w:r>
      <w:r>
        <w:rPr>
          <w:spacing w:val="1"/>
          <w:sz w:val="28"/>
          <w:szCs w:val="28"/>
        </w:rPr>
        <w:t>t</w:t>
      </w:r>
      <w:r>
        <w:rPr>
          <w:spacing w:val="-1"/>
          <w:sz w:val="28"/>
          <w:szCs w:val="28"/>
        </w:rPr>
        <w:t>u</w:t>
      </w:r>
      <w:r>
        <w:rPr>
          <w:spacing w:val="1"/>
          <w:sz w:val="28"/>
          <w:szCs w:val="28"/>
        </w:rPr>
        <w:t>d</w:t>
      </w:r>
      <w:r>
        <w:rPr>
          <w:sz w:val="28"/>
          <w:szCs w:val="28"/>
        </w:rPr>
        <w:t>e</w:t>
      </w:r>
      <w:r>
        <w:rPr>
          <w:spacing w:val="45"/>
          <w:sz w:val="28"/>
          <w:szCs w:val="28"/>
        </w:rPr>
        <w:t xml:space="preserve"> </w:t>
      </w:r>
      <w:r>
        <w:rPr>
          <w:spacing w:val="-2"/>
          <w:sz w:val="28"/>
          <w:szCs w:val="28"/>
        </w:rPr>
        <w:t>a</w:t>
      </w:r>
      <w:r>
        <w:rPr>
          <w:spacing w:val="-1"/>
          <w:sz w:val="28"/>
          <w:szCs w:val="28"/>
        </w:rPr>
        <w:t>n</w:t>
      </w:r>
      <w:r>
        <w:rPr>
          <w:sz w:val="28"/>
          <w:szCs w:val="28"/>
        </w:rPr>
        <w:t>d</w:t>
      </w:r>
      <w:r>
        <w:rPr>
          <w:spacing w:val="46"/>
          <w:sz w:val="28"/>
          <w:szCs w:val="28"/>
        </w:rPr>
        <w:t xml:space="preserve"> </w:t>
      </w:r>
      <w:r>
        <w:rPr>
          <w:spacing w:val="-1"/>
          <w:sz w:val="28"/>
          <w:szCs w:val="28"/>
        </w:rPr>
        <w:t>t</w:t>
      </w:r>
      <w:r>
        <w:rPr>
          <w:spacing w:val="1"/>
          <w:sz w:val="28"/>
          <w:szCs w:val="28"/>
        </w:rPr>
        <w:t>h</w:t>
      </w:r>
      <w:r>
        <w:rPr>
          <w:sz w:val="28"/>
          <w:szCs w:val="28"/>
        </w:rPr>
        <w:t>a</w:t>
      </w:r>
      <w:r>
        <w:rPr>
          <w:spacing w:val="-1"/>
          <w:sz w:val="28"/>
          <w:szCs w:val="28"/>
        </w:rPr>
        <w:t>nk</w:t>
      </w:r>
      <w:r>
        <w:rPr>
          <w:sz w:val="28"/>
          <w:szCs w:val="28"/>
        </w:rPr>
        <w:t>s</w:t>
      </w:r>
      <w:r>
        <w:rPr>
          <w:spacing w:val="46"/>
          <w:sz w:val="28"/>
          <w:szCs w:val="28"/>
        </w:rPr>
        <w:t xml:space="preserve"> </w:t>
      </w:r>
      <w:r>
        <w:rPr>
          <w:spacing w:val="-1"/>
          <w:sz w:val="28"/>
          <w:szCs w:val="28"/>
        </w:rPr>
        <w:t>t</w:t>
      </w:r>
      <w:r>
        <w:rPr>
          <w:sz w:val="28"/>
          <w:szCs w:val="28"/>
        </w:rPr>
        <w:t>o</w:t>
      </w:r>
      <w:r>
        <w:rPr>
          <w:spacing w:val="46"/>
          <w:sz w:val="28"/>
          <w:szCs w:val="28"/>
        </w:rPr>
        <w:t xml:space="preserve"> </w:t>
      </w:r>
      <w:r>
        <w:rPr>
          <w:spacing w:val="-1"/>
          <w:sz w:val="28"/>
          <w:szCs w:val="28"/>
        </w:rPr>
        <w:t>D</w:t>
      </w:r>
      <w:r>
        <w:rPr>
          <w:sz w:val="28"/>
          <w:szCs w:val="28"/>
        </w:rPr>
        <w:t>r</w:t>
      </w:r>
      <w:r>
        <w:rPr>
          <w:spacing w:val="-1"/>
          <w:sz w:val="28"/>
          <w:szCs w:val="28"/>
        </w:rPr>
        <w:t>.T.</w:t>
      </w:r>
      <w:r>
        <w:rPr>
          <w:sz w:val="28"/>
          <w:szCs w:val="28"/>
        </w:rPr>
        <w:t>Re</w:t>
      </w:r>
      <w:r>
        <w:rPr>
          <w:spacing w:val="1"/>
          <w:sz w:val="28"/>
          <w:szCs w:val="28"/>
        </w:rPr>
        <w:t>v</w:t>
      </w:r>
      <w:r>
        <w:rPr>
          <w:sz w:val="28"/>
          <w:szCs w:val="28"/>
        </w:rPr>
        <w:t>a</w:t>
      </w:r>
      <w:r>
        <w:rPr>
          <w:spacing w:val="-1"/>
          <w:sz w:val="28"/>
          <w:szCs w:val="28"/>
        </w:rPr>
        <w:t>t</w:t>
      </w:r>
      <w:r>
        <w:rPr>
          <w:spacing w:val="1"/>
          <w:sz w:val="28"/>
          <w:szCs w:val="28"/>
        </w:rPr>
        <w:t>h</w:t>
      </w:r>
      <w:r>
        <w:rPr>
          <w:sz w:val="28"/>
          <w:szCs w:val="28"/>
        </w:rPr>
        <w:t>i</w:t>
      </w:r>
      <w:r>
        <w:rPr>
          <w:spacing w:val="46"/>
          <w:sz w:val="28"/>
          <w:szCs w:val="28"/>
        </w:rPr>
        <w:t xml:space="preserve"> </w:t>
      </w:r>
      <w:r>
        <w:rPr>
          <w:sz w:val="28"/>
          <w:szCs w:val="28"/>
        </w:rPr>
        <w:t>M</w:t>
      </w:r>
      <w:r>
        <w:rPr>
          <w:spacing w:val="-1"/>
          <w:sz w:val="28"/>
          <w:szCs w:val="28"/>
        </w:rPr>
        <w:t>E</w:t>
      </w:r>
      <w:r>
        <w:rPr>
          <w:spacing w:val="-3"/>
          <w:sz w:val="28"/>
          <w:szCs w:val="28"/>
        </w:rPr>
        <w:t>.</w:t>
      </w:r>
      <w:r>
        <w:rPr>
          <w:sz w:val="28"/>
          <w:szCs w:val="28"/>
        </w:rPr>
        <w:t>, P</w:t>
      </w:r>
      <w:r>
        <w:rPr>
          <w:spacing w:val="1"/>
          <w:sz w:val="28"/>
          <w:szCs w:val="28"/>
        </w:rPr>
        <w:t>h</w:t>
      </w:r>
      <w:r>
        <w:rPr>
          <w:spacing w:val="-1"/>
          <w:sz w:val="28"/>
          <w:szCs w:val="28"/>
        </w:rPr>
        <w:t>D</w:t>
      </w:r>
      <w:r>
        <w:rPr>
          <w:sz w:val="28"/>
          <w:szCs w:val="28"/>
        </w:rPr>
        <w:t>.</w:t>
      </w:r>
      <w:r>
        <w:rPr>
          <w:spacing w:val="2"/>
          <w:sz w:val="28"/>
          <w:szCs w:val="28"/>
        </w:rPr>
        <w:t xml:space="preserve"> </w:t>
      </w:r>
      <w:r>
        <w:rPr>
          <w:sz w:val="28"/>
          <w:szCs w:val="28"/>
        </w:rPr>
        <w:t>S</w:t>
      </w:r>
      <w:r>
        <w:rPr>
          <w:spacing w:val="-2"/>
          <w:sz w:val="28"/>
          <w:szCs w:val="28"/>
        </w:rPr>
        <w:t>e</w:t>
      </w:r>
      <w:r>
        <w:rPr>
          <w:spacing w:val="1"/>
          <w:sz w:val="28"/>
          <w:szCs w:val="28"/>
        </w:rPr>
        <w:t>n</w:t>
      </w:r>
      <w:r>
        <w:rPr>
          <w:spacing w:val="-1"/>
          <w:sz w:val="28"/>
          <w:szCs w:val="28"/>
        </w:rPr>
        <w:t>i</w:t>
      </w:r>
      <w:r>
        <w:rPr>
          <w:spacing w:val="1"/>
          <w:sz w:val="28"/>
          <w:szCs w:val="28"/>
        </w:rPr>
        <w:t>o</w:t>
      </w:r>
      <w:r>
        <w:rPr>
          <w:sz w:val="28"/>
          <w:szCs w:val="28"/>
        </w:rPr>
        <w:t>r</w:t>
      </w:r>
      <w:r>
        <w:rPr>
          <w:spacing w:val="2"/>
          <w:sz w:val="28"/>
          <w:szCs w:val="28"/>
        </w:rPr>
        <w:t xml:space="preserve"> </w:t>
      </w:r>
      <w:r>
        <w:rPr>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ss</w:t>
      </w:r>
      <w:r>
        <w:rPr>
          <w:spacing w:val="1"/>
          <w:sz w:val="28"/>
          <w:szCs w:val="28"/>
        </w:rPr>
        <w:t>o</w:t>
      </w:r>
      <w:r>
        <w:rPr>
          <w:sz w:val="28"/>
          <w:szCs w:val="28"/>
        </w:rPr>
        <w:t>r</w:t>
      </w:r>
      <w:r>
        <w:rPr>
          <w:spacing w:val="2"/>
          <w:sz w:val="28"/>
          <w:szCs w:val="28"/>
        </w:rPr>
        <w:t xml:space="preserve"> </w:t>
      </w:r>
      <w:r>
        <w:rPr>
          <w:sz w:val="28"/>
          <w:szCs w:val="28"/>
        </w:rPr>
        <w:t xml:space="preserve">&amp; </w:t>
      </w:r>
      <w:r>
        <w:rPr>
          <w:spacing w:val="-1"/>
          <w:sz w:val="28"/>
          <w:szCs w:val="28"/>
        </w:rPr>
        <w:t>H</w:t>
      </w:r>
      <w:r>
        <w:rPr>
          <w:sz w:val="28"/>
          <w:szCs w:val="28"/>
        </w:rPr>
        <w:t>ead</w:t>
      </w:r>
      <w:r>
        <w:rPr>
          <w:spacing w:val="1"/>
          <w:sz w:val="28"/>
          <w:szCs w:val="28"/>
        </w:rPr>
        <w:t xml:space="preserve"> 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3"/>
          <w:sz w:val="28"/>
          <w:szCs w:val="28"/>
        </w:rPr>
        <w:t>D</w:t>
      </w:r>
      <w:r>
        <w:rPr>
          <w:sz w:val="28"/>
          <w:szCs w:val="28"/>
        </w:rPr>
        <w:t>e</w:t>
      </w:r>
      <w:r>
        <w:rPr>
          <w:spacing w:val="1"/>
          <w:sz w:val="28"/>
          <w:szCs w:val="28"/>
        </w:rPr>
        <w:t>p</w:t>
      </w:r>
      <w:r>
        <w:rPr>
          <w:sz w:val="28"/>
          <w:szCs w:val="28"/>
        </w:rPr>
        <w:t>a</w:t>
      </w:r>
      <w:r>
        <w:rPr>
          <w:spacing w:val="-2"/>
          <w:sz w:val="28"/>
          <w:szCs w:val="28"/>
        </w:rPr>
        <w:t>r</w:t>
      </w:r>
      <w:r>
        <w:rPr>
          <w:spacing w:val="1"/>
          <w:sz w:val="28"/>
          <w:szCs w:val="28"/>
        </w:rPr>
        <w:t>t</w:t>
      </w:r>
      <w:r>
        <w:rPr>
          <w:spacing w:val="-5"/>
          <w:sz w:val="28"/>
          <w:szCs w:val="28"/>
        </w:rPr>
        <w:t>m</w:t>
      </w:r>
      <w:r>
        <w:rPr>
          <w:sz w:val="28"/>
          <w:szCs w:val="28"/>
        </w:rPr>
        <w:t>e</w:t>
      </w:r>
      <w:r>
        <w:rPr>
          <w:spacing w:val="1"/>
          <w:sz w:val="28"/>
          <w:szCs w:val="28"/>
        </w:rPr>
        <w:t>n</w:t>
      </w:r>
      <w:r>
        <w:rPr>
          <w:sz w:val="28"/>
          <w:szCs w:val="28"/>
        </w:rPr>
        <w:t>t</w:t>
      </w:r>
      <w:r>
        <w:rPr>
          <w:spacing w:val="3"/>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g</w:t>
      </w:r>
      <w:r>
        <w:rPr>
          <w:spacing w:val="-1"/>
          <w:sz w:val="28"/>
          <w:szCs w:val="28"/>
        </w:rPr>
        <w:t>i</w:t>
      </w:r>
      <w:r>
        <w:rPr>
          <w:spacing w:val="1"/>
          <w:sz w:val="28"/>
          <w:szCs w:val="28"/>
        </w:rPr>
        <w:t>v</w:t>
      </w:r>
      <w:r>
        <w:rPr>
          <w:spacing w:val="-1"/>
          <w:sz w:val="28"/>
          <w:szCs w:val="28"/>
        </w:rPr>
        <w:t>in</w:t>
      </w:r>
      <w:r>
        <w:rPr>
          <w:sz w:val="28"/>
          <w:szCs w:val="28"/>
        </w:rPr>
        <w:t>g</w:t>
      </w:r>
      <w:r>
        <w:rPr>
          <w:spacing w:val="1"/>
          <w:sz w:val="28"/>
          <w:szCs w:val="28"/>
        </w:rPr>
        <w:t xml:space="preserve"> u</w:t>
      </w:r>
      <w:r>
        <w:rPr>
          <w:sz w:val="28"/>
          <w:szCs w:val="28"/>
        </w:rPr>
        <w:t>s</w:t>
      </w:r>
      <w:r>
        <w:rPr>
          <w:spacing w:val="1"/>
          <w:sz w:val="28"/>
          <w:szCs w:val="28"/>
        </w:rPr>
        <w:t xml:space="preserve"> </w:t>
      </w:r>
      <w:r>
        <w:rPr>
          <w:spacing w:val="-1"/>
          <w:sz w:val="28"/>
          <w:szCs w:val="28"/>
        </w:rPr>
        <w:t>s</w:t>
      </w:r>
      <w:r>
        <w:rPr>
          <w:spacing w:val="1"/>
          <w:sz w:val="28"/>
          <w:szCs w:val="28"/>
        </w:rPr>
        <w:t>u</w:t>
      </w:r>
      <w:r>
        <w:rPr>
          <w:spacing w:val="-2"/>
          <w:sz w:val="28"/>
          <w:szCs w:val="28"/>
        </w:rPr>
        <w:t>c</w:t>
      </w:r>
      <w:r>
        <w:rPr>
          <w:sz w:val="28"/>
          <w:szCs w:val="28"/>
        </w:rPr>
        <w:t>h</w:t>
      </w:r>
      <w:r>
        <w:rPr>
          <w:spacing w:val="3"/>
          <w:sz w:val="28"/>
          <w:szCs w:val="28"/>
        </w:rPr>
        <w:t xml:space="preserve"> </w:t>
      </w:r>
      <w:r>
        <w:rPr>
          <w:sz w:val="28"/>
          <w:szCs w:val="28"/>
        </w:rPr>
        <w:t>a</w:t>
      </w:r>
      <w:r>
        <w:rPr>
          <w:spacing w:val="2"/>
          <w:sz w:val="28"/>
          <w:szCs w:val="28"/>
        </w:rPr>
        <w:t xml:space="preserve"> </w:t>
      </w:r>
      <w:r>
        <w:rPr>
          <w:spacing w:val="-3"/>
          <w:sz w:val="28"/>
          <w:szCs w:val="28"/>
        </w:rPr>
        <w:t>w</w:t>
      </w:r>
      <w:r>
        <w:rPr>
          <w:spacing w:val="-1"/>
          <w:sz w:val="28"/>
          <w:szCs w:val="28"/>
        </w:rPr>
        <w:t>o</w:t>
      </w:r>
      <w:r>
        <w:rPr>
          <w:spacing w:val="1"/>
          <w:sz w:val="28"/>
          <w:szCs w:val="28"/>
        </w:rPr>
        <w:t>nd</w:t>
      </w:r>
      <w:r>
        <w:rPr>
          <w:spacing w:val="-2"/>
          <w:sz w:val="28"/>
          <w:szCs w:val="28"/>
        </w:rPr>
        <w:t>e</w:t>
      </w:r>
      <w:r>
        <w:rPr>
          <w:sz w:val="28"/>
          <w:szCs w:val="28"/>
        </w:rPr>
        <w:t>rf</w:t>
      </w:r>
      <w:r>
        <w:rPr>
          <w:spacing w:val="-1"/>
          <w:sz w:val="28"/>
          <w:szCs w:val="28"/>
        </w:rPr>
        <w:t>u</w:t>
      </w:r>
      <w:r>
        <w:rPr>
          <w:sz w:val="28"/>
          <w:szCs w:val="28"/>
        </w:rPr>
        <w:t>l e</w:t>
      </w:r>
      <w:r>
        <w:rPr>
          <w:spacing w:val="-1"/>
          <w:sz w:val="28"/>
          <w:szCs w:val="28"/>
        </w:rPr>
        <w:t>x</w:t>
      </w:r>
      <w:r>
        <w:rPr>
          <w:spacing w:val="1"/>
          <w:sz w:val="28"/>
          <w:szCs w:val="28"/>
        </w:rPr>
        <w:t>p</w:t>
      </w:r>
      <w:r>
        <w:rPr>
          <w:sz w:val="28"/>
          <w:szCs w:val="28"/>
        </w:rPr>
        <w:t>er</w:t>
      </w:r>
      <w:r>
        <w:rPr>
          <w:spacing w:val="-1"/>
          <w:sz w:val="28"/>
          <w:szCs w:val="28"/>
        </w:rPr>
        <w:t>i</w:t>
      </w:r>
      <w:r>
        <w:rPr>
          <w:sz w:val="28"/>
          <w:szCs w:val="28"/>
        </w:rPr>
        <w:t>e</w:t>
      </w:r>
      <w:r>
        <w:rPr>
          <w:spacing w:val="-1"/>
          <w:sz w:val="28"/>
          <w:szCs w:val="28"/>
        </w:rPr>
        <w:t>n</w:t>
      </w:r>
      <w:r>
        <w:rPr>
          <w:sz w:val="28"/>
          <w:szCs w:val="28"/>
        </w:rPr>
        <w:t>ce.</w:t>
      </w:r>
    </w:p>
    <w:p w:rsidR="000C1D47" w:rsidRDefault="000C1D47">
      <w:pPr>
        <w:spacing w:line="200" w:lineRule="exact"/>
      </w:pPr>
    </w:p>
    <w:p w:rsidR="000C1D47" w:rsidRDefault="000C1D47">
      <w:pPr>
        <w:spacing w:before="11" w:line="280" w:lineRule="exact"/>
        <w:rPr>
          <w:sz w:val="28"/>
          <w:szCs w:val="28"/>
        </w:rPr>
      </w:pPr>
    </w:p>
    <w:p w:rsidR="000C1D47" w:rsidRDefault="000F6376">
      <w:pPr>
        <w:spacing w:line="359" w:lineRule="auto"/>
        <w:ind w:left="111" w:right="63"/>
        <w:jc w:val="both"/>
        <w:rPr>
          <w:sz w:val="28"/>
          <w:szCs w:val="28"/>
        </w:rPr>
      </w:pPr>
      <w:r>
        <w:rPr>
          <w:spacing w:val="-3"/>
          <w:sz w:val="28"/>
          <w:szCs w:val="28"/>
        </w:rPr>
        <w:t>W</w:t>
      </w:r>
      <w:r>
        <w:rPr>
          <w:sz w:val="28"/>
          <w:szCs w:val="28"/>
        </w:rPr>
        <w:t>e</w:t>
      </w:r>
      <w:r>
        <w:rPr>
          <w:spacing w:val="3"/>
          <w:sz w:val="28"/>
          <w:szCs w:val="28"/>
        </w:rPr>
        <w:t xml:space="preserve"> </w:t>
      </w:r>
      <w:r>
        <w:rPr>
          <w:sz w:val="28"/>
          <w:szCs w:val="28"/>
        </w:rPr>
        <w:t>are</w:t>
      </w:r>
      <w:r>
        <w:rPr>
          <w:spacing w:val="3"/>
          <w:sz w:val="28"/>
          <w:szCs w:val="28"/>
        </w:rPr>
        <w:t xml:space="preserve"> </w:t>
      </w:r>
      <w:r>
        <w:rPr>
          <w:spacing w:val="1"/>
          <w:sz w:val="28"/>
          <w:szCs w:val="28"/>
        </w:rPr>
        <w:t>hig</w:t>
      </w:r>
      <w:r>
        <w:rPr>
          <w:spacing w:val="-1"/>
          <w:sz w:val="28"/>
          <w:szCs w:val="28"/>
        </w:rPr>
        <w:t>h</w:t>
      </w:r>
      <w:r>
        <w:rPr>
          <w:spacing w:val="1"/>
          <w:sz w:val="28"/>
          <w:szCs w:val="28"/>
        </w:rPr>
        <w:t>l</w:t>
      </w:r>
      <w:r>
        <w:rPr>
          <w:sz w:val="28"/>
          <w:szCs w:val="28"/>
        </w:rPr>
        <w:t xml:space="preserve">y </w:t>
      </w:r>
      <w:r>
        <w:rPr>
          <w:spacing w:val="1"/>
          <w:sz w:val="28"/>
          <w:szCs w:val="28"/>
        </w:rPr>
        <w:t>ind</w:t>
      </w:r>
      <w:r>
        <w:rPr>
          <w:spacing w:val="-2"/>
          <w:sz w:val="28"/>
          <w:szCs w:val="28"/>
        </w:rPr>
        <w:t>e</w:t>
      </w:r>
      <w:r>
        <w:rPr>
          <w:spacing w:val="-1"/>
          <w:sz w:val="28"/>
          <w:szCs w:val="28"/>
        </w:rPr>
        <w:t>b</w:t>
      </w:r>
      <w:r>
        <w:rPr>
          <w:spacing w:val="1"/>
          <w:sz w:val="28"/>
          <w:szCs w:val="28"/>
        </w:rPr>
        <w:t>t</w:t>
      </w:r>
      <w:r>
        <w:rPr>
          <w:sz w:val="28"/>
          <w:szCs w:val="28"/>
        </w:rPr>
        <w:t>ed</w:t>
      </w:r>
      <w:r>
        <w:rPr>
          <w:spacing w:val="2"/>
          <w:sz w:val="28"/>
          <w:szCs w:val="28"/>
        </w:rPr>
        <w:t xml:space="preserve"> </w:t>
      </w:r>
      <w:r>
        <w:rPr>
          <w:spacing w:val="1"/>
          <w:sz w:val="28"/>
          <w:szCs w:val="28"/>
        </w:rPr>
        <w:t>t</w:t>
      </w:r>
      <w:r>
        <w:rPr>
          <w:sz w:val="28"/>
          <w:szCs w:val="28"/>
        </w:rPr>
        <w:t>o</w:t>
      </w:r>
      <w:r>
        <w:rPr>
          <w:spacing w:val="4"/>
          <w:sz w:val="28"/>
          <w:szCs w:val="28"/>
        </w:rPr>
        <w:t xml:space="preserve"> </w:t>
      </w:r>
      <w:r w:rsidR="003D01E9">
        <w:rPr>
          <w:spacing w:val="4"/>
          <w:sz w:val="28"/>
          <w:szCs w:val="28"/>
        </w:rPr>
        <w:t>Dr.</w:t>
      </w:r>
      <w:r w:rsidR="00045568">
        <w:rPr>
          <w:spacing w:val="4"/>
          <w:sz w:val="28"/>
          <w:szCs w:val="28"/>
        </w:rPr>
        <w:t>G.Yogarajan BE,.ME,.PhD Associate professor/IT</w:t>
      </w:r>
      <w:r w:rsidR="003D01E9">
        <w:rPr>
          <w:spacing w:val="4"/>
          <w:sz w:val="28"/>
          <w:szCs w:val="28"/>
        </w:rPr>
        <w:t xml:space="preserve">, </w:t>
      </w:r>
      <w:r w:rsidR="00E51AA4">
        <w:rPr>
          <w:sz w:val="28"/>
          <w:szCs w:val="28"/>
        </w:rPr>
        <w:t>D</w:t>
      </w:r>
      <w:r>
        <w:rPr>
          <w:sz w:val="28"/>
          <w:szCs w:val="28"/>
        </w:rPr>
        <w:t>r</w:t>
      </w:r>
      <w:r>
        <w:rPr>
          <w:spacing w:val="-3"/>
          <w:sz w:val="28"/>
          <w:szCs w:val="28"/>
        </w:rPr>
        <w:t>.</w:t>
      </w:r>
      <w:r w:rsidR="0057737C">
        <w:rPr>
          <w:spacing w:val="1"/>
          <w:sz w:val="28"/>
          <w:szCs w:val="28"/>
        </w:rPr>
        <w:t>A.S.Karthik Kannan B.Tech, Mtech, PhD, PDF AP(SI.G.)/IT</w:t>
      </w:r>
      <w:r w:rsidR="00E51AA4">
        <w:rPr>
          <w:sz w:val="28"/>
          <w:szCs w:val="28"/>
        </w:rPr>
        <w:t xml:space="preserve"> </w:t>
      </w:r>
      <w:r>
        <w:rPr>
          <w:sz w:val="28"/>
          <w:szCs w:val="28"/>
        </w:rPr>
        <w:t>f</w:t>
      </w:r>
      <w:r>
        <w:rPr>
          <w:spacing w:val="1"/>
          <w:sz w:val="28"/>
          <w:szCs w:val="28"/>
        </w:rPr>
        <w:t>o</w:t>
      </w:r>
      <w:r>
        <w:rPr>
          <w:sz w:val="28"/>
          <w:szCs w:val="28"/>
        </w:rPr>
        <w:t>r</w:t>
      </w:r>
      <w:r>
        <w:rPr>
          <w:spacing w:val="2"/>
          <w:sz w:val="28"/>
          <w:szCs w:val="28"/>
        </w:rPr>
        <w:t xml:space="preserve">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w:t>
      </w:r>
      <w:r>
        <w:rPr>
          <w:spacing w:val="2"/>
          <w:sz w:val="28"/>
          <w:szCs w:val="28"/>
        </w:rPr>
        <w:t xml:space="preserve"> </w:t>
      </w:r>
      <w:r>
        <w:rPr>
          <w:spacing w:val="-1"/>
          <w:sz w:val="28"/>
          <w:szCs w:val="28"/>
        </w:rPr>
        <w:t>g</w:t>
      </w:r>
      <w:r>
        <w:rPr>
          <w:spacing w:val="1"/>
          <w:sz w:val="28"/>
          <w:szCs w:val="28"/>
        </w:rPr>
        <w:t>u</w:t>
      </w:r>
      <w:r>
        <w:rPr>
          <w:spacing w:val="-1"/>
          <w:sz w:val="28"/>
          <w:szCs w:val="28"/>
        </w:rPr>
        <w:t>i</w:t>
      </w:r>
      <w:r>
        <w:rPr>
          <w:spacing w:val="1"/>
          <w:sz w:val="28"/>
          <w:szCs w:val="28"/>
        </w:rPr>
        <w:t>d</w:t>
      </w:r>
      <w:r>
        <w:rPr>
          <w:spacing w:val="-2"/>
          <w:sz w:val="28"/>
          <w:szCs w:val="28"/>
        </w:rPr>
        <w:t>a</w:t>
      </w:r>
      <w:r>
        <w:rPr>
          <w:spacing w:val="1"/>
          <w:sz w:val="28"/>
          <w:szCs w:val="28"/>
        </w:rPr>
        <w:t>n</w:t>
      </w:r>
      <w:r>
        <w:rPr>
          <w:spacing w:val="-2"/>
          <w:sz w:val="28"/>
          <w:szCs w:val="28"/>
        </w:rPr>
        <w:t>c</w:t>
      </w:r>
      <w:r>
        <w:rPr>
          <w:sz w:val="28"/>
          <w:szCs w:val="28"/>
        </w:rPr>
        <w:t>e</w:t>
      </w:r>
      <w:r>
        <w:rPr>
          <w:spacing w:val="2"/>
          <w:sz w:val="28"/>
          <w:szCs w:val="28"/>
        </w:rPr>
        <w:t xml:space="preserve"> </w:t>
      </w:r>
      <w:r>
        <w:rPr>
          <w:sz w:val="28"/>
          <w:szCs w:val="28"/>
        </w:rPr>
        <w:t>a</w:t>
      </w:r>
      <w:r>
        <w:rPr>
          <w:spacing w:val="1"/>
          <w:sz w:val="28"/>
          <w:szCs w:val="28"/>
        </w:rPr>
        <w:t>n</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ns</w:t>
      </w:r>
      <w:r>
        <w:rPr>
          <w:spacing w:val="1"/>
          <w:sz w:val="28"/>
          <w:szCs w:val="28"/>
        </w:rPr>
        <w:t>t</w:t>
      </w:r>
      <w:r>
        <w:rPr>
          <w:sz w:val="28"/>
          <w:szCs w:val="28"/>
        </w:rPr>
        <w:t>a</w:t>
      </w:r>
      <w:r>
        <w:rPr>
          <w:spacing w:val="-1"/>
          <w:sz w:val="28"/>
          <w:szCs w:val="28"/>
        </w:rPr>
        <w:t>n</w:t>
      </w:r>
      <w:r>
        <w:rPr>
          <w:sz w:val="28"/>
          <w:szCs w:val="28"/>
        </w:rPr>
        <w:t>t</w:t>
      </w:r>
      <w:r>
        <w:rPr>
          <w:spacing w:val="3"/>
          <w:sz w:val="28"/>
          <w:szCs w:val="28"/>
        </w:rPr>
        <w:t xml:space="preserve"> </w:t>
      </w:r>
      <w:r>
        <w:rPr>
          <w:spacing w:val="-1"/>
          <w:sz w:val="28"/>
          <w:szCs w:val="28"/>
        </w:rPr>
        <w:t>su</w:t>
      </w:r>
      <w:r>
        <w:rPr>
          <w:spacing w:val="1"/>
          <w:sz w:val="28"/>
          <w:szCs w:val="28"/>
        </w:rPr>
        <w:t>p</w:t>
      </w:r>
      <w:r>
        <w:rPr>
          <w:sz w:val="28"/>
          <w:szCs w:val="28"/>
        </w:rPr>
        <w:t>e</w:t>
      </w:r>
      <w:r>
        <w:rPr>
          <w:spacing w:val="-2"/>
          <w:sz w:val="28"/>
          <w:szCs w:val="28"/>
        </w:rPr>
        <w:t>r</w:t>
      </w:r>
      <w:r>
        <w:rPr>
          <w:spacing w:val="1"/>
          <w:sz w:val="28"/>
          <w:szCs w:val="28"/>
        </w:rPr>
        <w:t>v</w:t>
      </w:r>
      <w:r>
        <w:rPr>
          <w:spacing w:val="-1"/>
          <w:sz w:val="28"/>
          <w:szCs w:val="28"/>
        </w:rPr>
        <w:t>i</w:t>
      </w:r>
      <w:r>
        <w:rPr>
          <w:spacing w:val="1"/>
          <w:sz w:val="28"/>
          <w:szCs w:val="28"/>
        </w:rPr>
        <w:t>s</w:t>
      </w:r>
      <w:r>
        <w:rPr>
          <w:spacing w:val="-1"/>
          <w:sz w:val="28"/>
          <w:szCs w:val="28"/>
        </w:rPr>
        <w:t>io</w:t>
      </w:r>
      <w:r>
        <w:rPr>
          <w:sz w:val="28"/>
          <w:szCs w:val="28"/>
        </w:rPr>
        <w:t>n</w:t>
      </w:r>
      <w:r>
        <w:rPr>
          <w:spacing w:val="3"/>
          <w:sz w:val="28"/>
          <w:szCs w:val="28"/>
        </w:rPr>
        <w:t xml:space="preserve"> </w:t>
      </w:r>
      <w:r>
        <w:rPr>
          <w:sz w:val="28"/>
          <w:szCs w:val="28"/>
        </w:rPr>
        <w:t>as</w:t>
      </w:r>
      <w:r>
        <w:rPr>
          <w:spacing w:val="3"/>
          <w:sz w:val="28"/>
          <w:szCs w:val="28"/>
        </w:rPr>
        <w:t xml:space="preserve"> </w:t>
      </w:r>
      <w:r>
        <w:rPr>
          <w:spacing w:val="-1"/>
          <w:sz w:val="28"/>
          <w:szCs w:val="28"/>
        </w:rPr>
        <w:t>w</w:t>
      </w:r>
      <w:r>
        <w:rPr>
          <w:sz w:val="28"/>
          <w:szCs w:val="28"/>
        </w:rPr>
        <w:t>e</w:t>
      </w:r>
      <w:r>
        <w:rPr>
          <w:spacing w:val="-1"/>
          <w:sz w:val="28"/>
          <w:szCs w:val="28"/>
        </w:rPr>
        <w:t>l</w:t>
      </w:r>
      <w:r>
        <w:rPr>
          <w:sz w:val="28"/>
          <w:szCs w:val="28"/>
        </w:rPr>
        <w:t>l</w:t>
      </w:r>
      <w:r>
        <w:rPr>
          <w:spacing w:val="3"/>
          <w:sz w:val="28"/>
          <w:szCs w:val="28"/>
        </w:rPr>
        <w:t xml:space="preserve"> </w:t>
      </w:r>
      <w:r>
        <w:rPr>
          <w:sz w:val="28"/>
          <w:szCs w:val="28"/>
        </w:rPr>
        <w:t>as</w:t>
      </w:r>
      <w:r>
        <w:rPr>
          <w:spacing w:val="3"/>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 xml:space="preserve">g </w:t>
      </w:r>
      <w:r>
        <w:rPr>
          <w:spacing w:val="1"/>
          <w:sz w:val="28"/>
          <w:szCs w:val="28"/>
        </w:rPr>
        <w:t>n</w:t>
      </w:r>
      <w:r>
        <w:rPr>
          <w:sz w:val="28"/>
          <w:szCs w:val="28"/>
        </w:rPr>
        <w:t>ec</w:t>
      </w:r>
      <w:r>
        <w:rPr>
          <w:spacing w:val="-2"/>
          <w:sz w:val="28"/>
          <w:szCs w:val="28"/>
        </w:rPr>
        <w:t>e</w:t>
      </w:r>
      <w:r>
        <w:rPr>
          <w:spacing w:val="-1"/>
          <w:sz w:val="28"/>
          <w:szCs w:val="28"/>
        </w:rPr>
        <w:t>s</w:t>
      </w:r>
      <w:r>
        <w:rPr>
          <w:spacing w:val="1"/>
          <w:sz w:val="28"/>
          <w:szCs w:val="28"/>
        </w:rPr>
        <w:t>s</w:t>
      </w:r>
      <w:r>
        <w:rPr>
          <w:sz w:val="28"/>
          <w:szCs w:val="28"/>
        </w:rPr>
        <w:t xml:space="preserve">ary </w:t>
      </w:r>
      <w:r>
        <w:rPr>
          <w:spacing w:val="1"/>
          <w:sz w:val="28"/>
          <w:szCs w:val="28"/>
        </w:rPr>
        <w:t>in</w:t>
      </w:r>
      <w:r>
        <w:rPr>
          <w:spacing w:val="-2"/>
          <w:sz w:val="28"/>
          <w:szCs w:val="28"/>
        </w:rPr>
        <w:t>f</w:t>
      </w:r>
      <w:r>
        <w:rPr>
          <w:spacing w:val="1"/>
          <w:sz w:val="28"/>
          <w:szCs w:val="28"/>
        </w:rPr>
        <w:t>o</w:t>
      </w:r>
      <w:r>
        <w:rPr>
          <w:sz w:val="28"/>
          <w:szCs w:val="28"/>
        </w:rPr>
        <w:t>r</w:t>
      </w:r>
      <w:r>
        <w:rPr>
          <w:spacing w:val="-5"/>
          <w:sz w:val="28"/>
          <w:szCs w:val="28"/>
        </w:rPr>
        <w:t>m</w:t>
      </w:r>
      <w:r>
        <w:rPr>
          <w:sz w:val="28"/>
          <w:szCs w:val="28"/>
        </w:rPr>
        <w:t>a</w:t>
      </w:r>
      <w:r>
        <w:rPr>
          <w:spacing w:val="1"/>
          <w:sz w:val="28"/>
          <w:szCs w:val="28"/>
        </w:rPr>
        <w:t>ti</w:t>
      </w:r>
      <w:r>
        <w:rPr>
          <w:spacing w:val="-1"/>
          <w:sz w:val="28"/>
          <w:szCs w:val="28"/>
        </w:rPr>
        <w:t>o</w:t>
      </w:r>
      <w:r>
        <w:rPr>
          <w:sz w:val="28"/>
          <w:szCs w:val="28"/>
        </w:rPr>
        <w:t>n</w:t>
      </w:r>
      <w:r>
        <w:rPr>
          <w:spacing w:val="3"/>
          <w:sz w:val="28"/>
          <w:szCs w:val="28"/>
        </w:rPr>
        <w:t xml:space="preserve"> </w:t>
      </w:r>
      <w:r>
        <w:rPr>
          <w:sz w:val="28"/>
          <w:szCs w:val="28"/>
        </w:rPr>
        <w:t>r</w:t>
      </w:r>
      <w:r>
        <w:rPr>
          <w:spacing w:val="-2"/>
          <w:sz w:val="28"/>
          <w:szCs w:val="28"/>
        </w:rPr>
        <w:t>e</w:t>
      </w:r>
      <w:r>
        <w:rPr>
          <w:spacing w:val="1"/>
          <w:sz w:val="28"/>
          <w:szCs w:val="28"/>
        </w:rPr>
        <w:t>g</w:t>
      </w:r>
      <w:r>
        <w:rPr>
          <w:sz w:val="28"/>
          <w:szCs w:val="28"/>
        </w:rPr>
        <w:t>a</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z w:val="28"/>
          <w:szCs w:val="28"/>
        </w:rPr>
        <w:t>t</w:t>
      </w:r>
      <w:r>
        <w:rPr>
          <w:spacing w:val="3"/>
          <w:sz w:val="28"/>
          <w:szCs w:val="28"/>
        </w:rPr>
        <w:t xml:space="preserve"> </w:t>
      </w:r>
      <w:r>
        <w:rPr>
          <w:sz w:val="28"/>
          <w:szCs w:val="28"/>
        </w:rPr>
        <w:t>&amp;</w:t>
      </w:r>
      <w:r>
        <w:rPr>
          <w:spacing w:val="1"/>
          <w:sz w:val="28"/>
          <w:szCs w:val="28"/>
        </w:rPr>
        <w:t xml:space="preserve"> </w:t>
      </w:r>
      <w:r>
        <w:rPr>
          <w:spacing w:val="-2"/>
          <w:sz w:val="28"/>
          <w:szCs w:val="28"/>
        </w:rPr>
        <w:t>a</w:t>
      </w:r>
      <w:r>
        <w:rPr>
          <w:spacing w:val="1"/>
          <w:sz w:val="28"/>
          <w:szCs w:val="28"/>
        </w:rPr>
        <w:t>l</w:t>
      </w:r>
      <w:r>
        <w:rPr>
          <w:spacing w:val="-1"/>
          <w:sz w:val="28"/>
          <w:szCs w:val="28"/>
        </w:rPr>
        <w:t>s</w:t>
      </w:r>
      <w:r>
        <w:rPr>
          <w:sz w:val="28"/>
          <w:szCs w:val="28"/>
        </w:rPr>
        <w:t>o f</w:t>
      </w:r>
      <w:r>
        <w:rPr>
          <w:spacing w:val="1"/>
          <w:sz w:val="28"/>
          <w:szCs w:val="28"/>
        </w:rPr>
        <w:t>o</w:t>
      </w:r>
      <w:r>
        <w:rPr>
          <w:sz w:val="28"/>
          <w:szCs w:val="28"/>
        </w:rPr>
        <w:t>r</w:t>
      </w:r>
      <w:r>
        <w:rPr>
          <w:spacing w:val="2"/>
          <w:sz w:val="28"/>
          <w:szCs w:val="28"/>
        </w:rPr>
        <w:t xml:space="preserve">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w:t>
      </w:r>
      <w:r>
        <w:rPr>
          <w:spacing w:val="2"/>
          <w:sz w:val="28"/>
          <w:szCs w:val="28"/>
        </w:rPr>
        <w:t xml:space="preserve"> </w:t>
      </w:r>
      <w:r>
        <w:rPr>
          <w:spacing w:val="-1"/>
          <w:sz w:val="28"/>
          <w:szCs w:val="28"/>
        </w:rPr>
        <w:t>su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 xml:space="preserve">t </w:t>
      </w:r>
      <w:r>
        <w:rPr>
          <w:spacing w:val="-1"/>
          <w:sz w:val="28"/>
          <w:szCs w:val="28"/>
        </w:rPr>
        <w:t>i</w:t>
      </w:r>
      <w:r>
        <w:rPr>
          <w:sz w:val="28"/>
          <w:szCs w:val="28"/>
        </w:rPr>
        <w:t>n c</w:t>
      </w:r>
      <w:r>
        <w:rPr>
          <w:spacing w:val="1"/>
          <w:sz w:val="28"/>
          <w:szCs w:val="28"/>
        </w:rPr>
        <w:t>o</w:t>
      </w:r>
      <w:r>
        <w:rPr>
          <w:spacing w:val="-5"/>
          <w:sz w:val="28"/>
          <w:szCs w:val="28"/>
        </w:rPr>
        <w:t>m</w:t>
      </w:r>
      <w:r>
        <w:rPr>
          <w:spacing w:val="1"/>
          <w:sz w:val="28"/>
          <w:szCs w:val="28"/>
        </w:rPr>
        <w:t>pl</w:t>
      </w:r>
      <w:r>
        <w:rPr>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z w:val="28"/>
          <w:szCs w:val="28"/>
        </w:rPr>
        <w:t>.</w:t>
      </w:r>
    </w:p>
    <w:p w:rsidR="000C1D47" w:rsidRDefault="000C1D47">
      <w:pPr>
        <w:spacing w:line="200" w:lineRule="exact"/>
      </w:pPr>
    </w:p>
    <w:p w:rsidR="000C1D47" w:rsidRDefault="000C1D47">
      <w:pPr>
        <w:spacing w:before="11" w:line="280" w:lineRule="exact"/>
        <w:rPr>
          <w:sz w:val="28"/>
          <w:szCs w:val="28"/>
        </w:rPr>
      </w:pPr>
    </w:p>
    <w:p w:rsidR="000C1D47" w:rsidRDefault="000F6376">
      <w:pPr>
        <w:spacing w:line="359" w:lineRule="auto"/>
        <w:ind w:left="111" w:right="64"/>
        <w:jc w:val="both"/>
        <w:rPr>
          <w:sz w:val="28"/>
          <w:szCs w:val="28"/>
        </w:rPr>
        <w:sectPr w:rsidR="000C1D47" w:rsidSect="00F313DF">
          <w:pgSz w:w="11900" w:h="16840"/>
          <w:pgMar w:top="1380" w:right="1320" w:bottom="280" w:left="8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pacing w:val="-3"/>
          <w:sz w:val="28"/>
          <w:szCs w:val="28"/>
        </w:rPr>
        <w:t>W</w:t>
      </w:r>
      <w:r>
        <w:rPr>
          <w:sz w:val="28"/>
          <w:szCs w:val="28"/>
        </w:rPr>
        <w:t>e</w:t>
      </w:r>
      <w:r>
        <w:rPr>
          <w:spacing w:val="43"/>
          <w:sz w:val="28"/>
          <w:szCs w:val="28"/>
        </w:rPr>
        <w:t xml:space="preserve"> </w:t>
      </w:r>
      <w:r>
        <w:rPr>
          <w:spacing w:val="-1"/>
          <w:sz w:val="28"/>
          <w:szCs w:val="28"/>
        </w:rPr>
        <w:t>w</w:t>
      </w:r>
      <w:r>
        <w:rPr>
          <w:spacing w:val="1"/>
          <w:sz w:val="28"/>
          <w:szCs w:val="28"/>
        </w:rPr>
        <w:t>oul</w:t>
      </w:r>
      <w:r>
        <w:rPr>
          <w:sz w:val="28"/>
          <w:szCs w:val="28"/>
        </w:rPr>
        <w:t>d</w:t>
      </w:r>
      <w:r>
        <w:rPr>
          <w:spacing w:val="4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w:t>
      </w:r>
      <w:r>
        <w:rPr>
          <w:spacing w:val="43"/>
          <w:sz w:val="28"/>
          <w:szCs w:val="28"/>
        </w:rPr>
        <w:t xml:space="preserve"> </w:t>
      </w:r>
      <w:r>
        <w:rPr>
          <w:spacing w:val="-1"/>
          <w:sz w:val="28"/>
          <w:szCs w:val="28"/>
        </w:rPr>
        <w:t>t</w:t>
      </w:r>
      <w:r>
        <w:rPr>
          <w:sz w:val="28"/>
          <w:szCs w:val="28"/>
        </w:rPr>
        <w:t>o</w:t>
      </w:r>
      <w:r>
        <w:rPr>
          <w:spacing w:val="44"/>
          <w:sz w:val="28"/>
          <w:szCs w:val="28"/>
        </w:rPr>
        <w:t xml:space="preserve"> </w:t>
      </w:r>
      <w:r>
        <w:rPr>
          <w:spacing w:val="-2"/>
          <w:sz w:val="28"/>
          <w:szCs w:val="28"/>
        </w:rPr>
        <w:t>e</w:t>
      </w:r>
      <w:r>
        <w:rPr>
          <w:spacing w:val="-1"/>
          <w:sz w:val="28"/>
          <w:szCs w:val="28"/>
        </w:rPr>
        <w:t>x</w:t>
      </w:r>
      <w:r>
        <w:rPr>
          <w:spacing w:val="1"/>
          <w:sz w:val="28"/>
          <w:szCs w:val="28"/>
        </w:rPr>
        <w:t>p</w:t>
      </w:r>
      <w:r>
        <w:rPr>
          <w:sz w:val="28"/>
          <w:szCs w:val="28"/>
        </w:rPr>
        <w:t>r</w:t>
      </w:r>
      <w:r>
        <w:rPr>
          <w:spacing w:val="-2"/>
          <w:sz w:val="28"/>
          <w:szCs w:val="28"/>
        </w:rPr>
        <w:t>e</w:t>
      </w:r>
      <w:r>
        <w:rPr>
          <w:spacing w:val="1"/>
          <w:sz w:val="28"/>
          <w:szCs w:val="28"/>
        </w:rPr>
        <w:t>s</w:t>
      </w:r>
      <w:r>
        <w:rPr>
          <w:sz w:val="28"/>
          <w:szCs w:val="28"/>
        </w:rPr>
        <w:t>s</w:t>
      </w:r>
      <w:r>
        <w:rPr>
          <w:spacing w:val="42"/>
          <w:sz w:val="28"/>
          <w:szCs w:val="28"/>
        </w:rPr>
        <w:t xml:space="preserve"> </w:t>
      </w:r>
      <w:r>
        <w:rPr>
          <w:spacing w:val="1"/>
          <w:sz w:val="28"/>
          <w:szCs w:val="28"/>
        </w:rPr>
        <w:t>ou</w:t>
      </w:r>
      <w:r>
        <w:rPr>
          <w:sz w:val="28"/>
          <w:szCs w:val="28"/>
        </w:rPr>
        <w:t>r</w:t>
      </w:r>
      <w:r>
        <w:rPr>
          <w:spacing w:val="41"/>
          <w:sz w:val="28"/>
          <w:szCs w:val="28"/>
        </w:rPr>
        <w:t xml:space="preserve"> </w:t>
      </w:r>
      <w:r>
        <w:rPr>
          <w:spacing w:val="1"/>
          <w:sz w:val="28"/>
          <w:szCs w:val="28"/>
        </w:rPr>
        <w:t>g</w:t>
      </w:r>
      <w:r>
        <w:rPr>
          <w:sz w:val="28"/>
          <w:szCs w:val="28"/>
        </w:rPr>
        <w:t>r</w:t>
      </w:r>
      <w:r>
        <w:rPr>
          <w:spacing w:val="-2"/>
          <w:sz w:val="28"/>
          <w:szCs w:val="28"/>
        </w:rPr>
        <w:t>a</w:t>
      </w:r>
      <w:r>
        <w:rPr>
          <w:spacing w:val="-1"/>
          <w:sz w:val="28"/>
          <w:szCs w:val="28"/>
        </w:rPr>
        <w:t>t</w:t>
      </w:r>
      <w:r>
        <w:rPr>
          <w:spacing w:val="1"/>
          <w:sz w:val="28"/>
          <w:szCs w:val="28"/>
        </w:rPr>
        <w:t>i</w:t>
      </w:r>
      <w:r>
        <w:rPr>
          <w:spacing w:val="-1"/>
          <w:sz w:val="28"/>
          <w:szCs w:val="28"/>
        </w:rPr>
        <w:t>t</w:t>
      </w:r>
      <w:r>
        <w:rPr>
          <w:spacing w:val="1"/>
          <w:sz w:val="28"/>
          <w:szCs w:val="28"/>
        </w:rPr>
        <w:t>u</w:t>
      </w:r>
      <w:r>
        <w:rPr>
          <w:spacing w:val="-1"/>
          <w:sz w:val="28"/>
          <w:szCs w:val="28"/>
        </w:rPr>
        <w:t>d</w:t>
      </w:r>
      <w:r>
        <w:rPr>
          <w:sz w:val="28"/>
          <w:szCs w:val="28"/>
        </w:rPr>
        <w:t>e</w:t>
      </w:r>
      <w:r>
        <w:rPr>
          <w:spacing w:val="43"/>
          <w:sz w:val="28"/>
          <w:szCs w:val="28"/>
        </w:rPr>
        <w:t xml:space="preserve"> </w:t>
      </w:r>
      <w:r>
        <w:rPr>
          <w:spacing w:val="-1"/>
          <w:sz w:val="28"/>
          <w:szCs w:val="28"/>
        </w:rPr>
        <w:t>t</w:t>
      </w:r>
      <w:r>
        <w:rPr>
          <w:spacing w:val="1"/>
          <w:sz w:val="28"/>
          <w:szCs w:val="28"/>
        </w:rPr>
        <w:t>o</w:t>
      </w:r>
      <w:r>
        <w:rPr>
          <w:spacing w:val="-1"/>
          <w:sz w:val="28"/>
          <w:szCs w:val="28"/>
        </w:rPr>
        <w:t>w</w:t>
      </w:r>
      <w:r>
        <w:rPr>
          <w:sz w:val="28"/>
          <w:szCs w:val="28"/>
        </w:rPr>
        <w:t>ar</w:t>
      </w:r>
      <w:r>
        <w:rPr>
          <w:spacing w:val="-1"/>
          <w:sz w:val="28"/>
          <w:szCs w:val="28"/>
        </w:rPr>
        <w:t>d</w:t>
      </w:r>
      <w:r>
        <w:rPr>
          <w:sz w:val="28"/>
          <w:szCs w:val="28"/>
        </w:rPr>
        <w:t>s</w:t>
      </w:r>
      <w:r>
        <w:rPr>
          <w:spacing w:val="44"/>
          <w:sz w:val="28"/>
          <w:szCs w:val="28"/>
        </w:rPr>
        <w:t xml:space="preserve"> </w:t>
      </w:r>
      <w:r>
        <w:rPr>
          <w:spacing w:val="-1"/>
          <w:sz w:val="28"/>
          <w:szCs w:val="28"/>
        </w:rPr>
        <w:t>ot</w:t>
      </w:r>
      <w:r>
        <w:rPr>
          <w:spacing w:val="1"/>
          <w:sz w:val="28"/>
          <w:szCs w:val="28"/>
        </w:rPr>
        <w:t>h</w:t>
      </w:r>
      <w:r>
        <w:rPr>
          <w:sz w:val="28"/>
          <w:szCs w:val="28"/>
        </w:rPr>
        <w:t>er</w:t>
      </w:r>
      <w:r>
        <w:rPr>
          <w:spacing w:val="41"/>
          <w:sz w:val="28"/>
          <w:szCs w:val="28"/>
        </w:rPr>
        <w:t xml:space="preserve"> </w:t>
      </w:r>
      <w:r>
        <w:rPr>
          <w:spacing w:val="1"/>
          <w:sz w:val="28"/>
          <w:szCs w:val="28"/>
        </w:rPr>
        <w:t>t</w:t>
      </w:r>
      <w:r>
        <w:rPr>
          <w:sz w:val="28"/>
          <w:szCs w:val="28"/>
        </w:rPr>
        <w:t>ea</w:t>
      </w:r>
      <w:r>
        <w:rPr>
          <w:spacing w:val="-2"/>
          <w:sz w:val="28"/>
          <w:szCs w:val="28"/>
        </w:rPr>
        <w:t>c</w:t>
      </w:r>
      <w:r>
        <w:rPr>
          <w:spacing w:val="1"/>
          <w:sz w:val="28"/>
          <w:szCs w:val="28"/>
        </w:rPr>
        <w:t>h</w:t>
      </w:r>
      <w:r>
        <w:rPr>
          <w:spacing w:val="-1"/>
          <w:sz w:val="28"/>
          <w:szCs w:val="28"/>
        </w:rPr>
        <w:t>in</w:t>
      </w:r>
      <w:r>
        <w:rPr>
          <w:sz w:val="28"/>
          <w:szCs w:val="28"/>
        </w:rPr>
        <w:t>g</w:t>
      </w:r>
      <w:r>
        <w:rPr>
          <w:spacing w:val="44"/>
          <w:sz w:val="28"/>
          <w:szCs w:val="28"/>
        </w:rPr>
        <w:t xml:space="preserve"> </w:t>
      </w:r>
      <w:r>
        <w:rPr>
          <w:sz w:val="28"/>
          <w:szCs w:val="28"/>
        </w:rPr>
        <w:t>a</w:t>
      </w:r>
      <w:r>
        <w:rPr>
          <w:spacing w:val="-1"/>
          <w:sz w:val="28"/>
          <w:szCs w:val="28"/>
        </w:rPr>
        <w:t>n</w:t>
      </w:r>
      <w:r>
        <w:rPr>
          <w:sz w:val="28"/>
          <w:szCs w:val="28"/>
        </w:rPr>
        <w:t>d</w:t>
      </w:r>
      <w:r>
        <w:rPr>
          <w:spacing w:val="44"/>
          <w:sz w:val="28"/>
          <w:szCs w:val="28"/>
        </w:rPr>
        <w:t xml:space="preserve"> </w:t>
      </w:r>
      <w:r>
        <w:rPr>
          <w:spacing w:val="-1"/>
          <w:sz w:val="28"/>
          <w:szCs w:val="28"/>
        </w:rPr>
        <w:t>no</w:t>
      </w:r>
      <w:r>
        <w:rPr>
          <w:sz w:val="28"/>
          <w:szCs w:val="28"/>
        </w:rPr>
        <w:t>n</w:t>
      </w:r>
      <w:r>
        <w:rPr>
          <w:spacing w:val="44"/>
          <w:sz w:val="28"/>
          <w:szCs w:val="28"/>
        </w:rPr>
        <w:t xml:space="preserve"> </w:t>
      </w:r>
      <w:r>
        <w:rPr>
          <w:spacing w:val="1"/>
          <w:sz w:val="28"/>
          <w:szCs w:val="28"/>
        </w:rPr>
        <w:t>t</w:t>
      </w:r>
      <w:r>
        <w:rPr>
          <w:spacing w:val="-2"/>
          <w:sz w:val="28"/>
          <w:szCs w:val="28"/>
        </w:rPr>
        <w:t>e</w:t>
      </w:r>
      <w:r>
        <w:rPr>
          <w:sz w:val="28"/>
          <w:szCs w:val="28"/>
        </w:rPr>
        <w:t>a</w:t>
      </w:r>
      <w:r>
        <w:rPr>
          <w:spacing w:val="-2"/>
          <w:sz w:val="28"/>
          <w:szCs w:val="28"/>
        </w:rPr>
        <w:t>c</w:t>
      </w:r>
      <w:r>
        <w:rPr>
          <w:spacing w:val="1"/>
          <w:sz w:val="28"/>
          <w:szCs w:val="28"/>
        </w:rPr>
        <w:t>h</w:t>
      </w:r>
      <w:r>
        <w:rPr>
          <w:spacing w:val="-1"/>
          <w:sz w:val="28"/>
          <w:szCs w:val="28"/>
        </w:rPr>
        <w:t>in</w:t>
      </w:r>
      <w:r>
        <w:rPr>
          <w:sz w:val="28"/>
          <w:szCs w:val="28"/>
        </w:rPr>
        <w:t xml:space="preserve">g </w:t>
      </w:r>
      <w:r>
        <w:rPr>
          <w:spacing w:val="1"/>
          <w:sz w:val="28"/>
          <w:szCs w:val="28"/>
        </w:rPr>
        <w:t>st</w:t>
      </w:r>
      <w:r>
        <w:rPr>
          <w:spacing w:val="-2"/>
          <w:sz w:val="28"/>
          <w:szCs w:val="28"/>
        </w:rPr>
        <w:t>a</w:t>
      </w:r>
      <w:r>
        <w:rPr>
          <w:sz w:val="28"/>
          <w:szCs w:val="28"/>
        </w:rPr>
        <w:t>ff</w:t>
      </w:r>
      <w:r>
        <w:rPr>
          <w:spacing w:val="2"/>
          <w:sz w:val="28"/>
          <w:szCs w:val="28"/>
        </w:rPr>
        <w:t xml:space="preserve"> </w:t>
      </w:r>
      <w:r>
        <w:rPr>
          <w:spacing w:val="-5"/>
          <w:sz w:val="28"/>
          <w:szCs w:val="28"/>
        </w:rPr>
        <w:t>m</w:t>
      </w:r>
      <w:r>
        <w:rPr>
          <w:spacing w:val="3"/>
          <w:sz w:val="28"/>
          <w:szCs w:val="28"/>
        </w:rPr>
        <w:t>e</w:t>
      </w:r>
      <w:r>
        <w:rPr>
          <w:spacing w:val="-5"/>
          <w:sz w:val="28"/>
          <w:szCs w:val="28"/>
        </w:rPr>
        <w:t>m</w:t>
      </w:r>
      <w:r>
        <w:rPr>
          <w:spacing w:val="1"/>
          <w:sz w:val="28"/>
          <w:szCs w:val="28"/>
        </w:rPr>
        <w:t>b</w:t>
      </w:r>
      <w:r>
        <w:rPr>
          <w:sz w:val="28"/>
          <w:szCs w:val="28"/>
        </w:rPr>
        <w:t>ers</w:t>
      </w:r>
      <w:r>
        <w:rPr>
          <w:spacing w:val="3"/>
          <w:sz w:val="28"/>
          <w:szCs w:val="28"/>
        </w:rPr>
        <w:t xml:space="preserve"> </w:t>
      </w:r>
      <w:r>
        <w:rPr>
          <w:spacing w:val="1"/>
          <w:sz w:val="28"/>
          <w:szCs w:val="28"/>
        </w:rPr>
        <w:t>o</w:t>
      </w:r>
      <w:r>
        <w:rPr>
          <w:sz w:val="28"/>
          <w:szCs w:val="28"/>
        </w:rPr>
        <w:t>f IT</w:t>
      </w:r>
      <w:r>
        <w:rPr>
          <w:spacing w:val="1"/>
          <w:sz w:val="28"/>
          <w:szCs w:val="28"/>
        </w:rPr>
        <w:t xml:space="preserve"> </w:t>
      </w:r>
      <w:r>
        <w:rPr>
          <w:spacing w:val="-1"/>
          <w:sz w:val="28"/>
          <w:szCs w:val="28"/>
        </w:rPr>
        <w:t>D</w:t>
      </w:r>
      <w:r>
        <w:rPr>
          <w:sz w:val="28"/>
          <w:szCs w:val="28"/>
        </w:rPr>
        <w:t>e</w:t>
      </w:r>
      <w:r>
        <w:rPr>
          <w:spacing w:val="1"/>
          <w:sz w:val="28"/>
          <w:szCs w:val="28"/>
        </w:rPr>
        <w:t>p</w:t>
      </w:r>
      <w:r>
        <w:rPr>
          <w:sz w:val="28"/>
          <w:szCs w:val="28"/>
        </w:rPr>
        <w:t>a</w:t>
      </w:r>
      <w:r>
        <w:rPr>
          <w:spacing w:val="-2"/>
          <w:sz w:val="28"/>
          <w:szCs w:val="28"/>
        </w:rPr>
        <w:t>r</w:t>
      </w:r>
      <w:r>
        <w:rPr>
          <w:spacing w:val="1"/>
          <w:sz w:val="28"/>
          <w:szCs w:val="28"/>
        </w:rPr>
        <w:t>t</w:t>
      </w:r>
      <w:r>
        <w:rPr>
          <w:spacing w:val="-5"/>
          <w:sz w:val="28"/>
          <w:szCs w:val="28"/>
        </w:rPr>
        <w:t>m</w:t>
      </w:r>
      <w:r>
        <w:rPr>
          <w:sz w:val="28"/>
          <w:szCs w:val="28"/>
        </w:rPr>
        <w:t>e</w:t>
      </w:r>
      <w:r>
        <w:rPr>
          <w:spacing w:val="1"/>
          <w:sz w:val="28"/>
          <w:szCs w:val="28"/>
        </w:rPr>
        <w:t>n</w:t>
      </w:r>
      <w:r>
        <w:rPr>
          <w:sz w:val="28"/>
          <w:szCs w:val="28"/>
        </w:rPr>
        <w:t>t</w:t>
      </w:r>
      <w:r>
        <w:rPr>
          <w:spacing w:val="3"/>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th</w:t>
      </w:r>
      <w:r>
        <w:rPr>
          <w:spacing w:val="-2"/>
          <w:sz w:val="28"/>
          <w:szCs w:val="28"/>
        </w:rPr>
        <w:t>e</w:t>
      </w:r>
      <w:r>
        <w:rPr>
          <w:spacing w:val="-1"/>
          <w:sz w:val="28"/>
          <w:szCs w:val="28"/>
        </w:rPr>
        <w:t>i</w:t>
      </w:r>
      <w:r>
        <w:rPr>
          <w:sz w:val="28"/>
          <w:szCs w:val="28"/>
        </w:rPr>
        <w:t>r</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3"/>
          <w:sz w:val="28"/>
          <w:szCs w:val="28"/>
        </w:rPr>
        <w:t xml:space="preserve"> </w:t>
      </w:r>
      <w:r>
        <w:rPr>
          <w:spacing w:val="-2"/>
          <w:sz w:val="28"/>
          <w:szCs w:val="28"/>
        </w:rPr>
        <w:t>c</w:t>
      </w:r>
      <w:r>
        <w:rPr>
          <w:spacing w:val="1"/>
          <w:sz w:val="28"/>
          <w:szCs w:val="28"/>
        </w:rPr>
        <w:t>o</w:t>
      </w:r>
      <w:r>
        <w:rPr>
          <w:spacing w:val="-2"/>
          <w:sz w:val="28"/>
          <w:szCs w:val="28"/>
        </w:rPr>
        <w:t>-</w:t>
      </w:r>
      <w:r>
        <w:rPr>
          <w:spacing w:val="-1"/>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a</w:t>
      </w:r>
      <w:r>
        <w:rPr>
          <w:spacing w:val="-1"/>
          <w:sz w:val="28"/>
          <w:szCs w:val="28"/>
        </w:rPr>
        <w:t>n</w:t>
      </w:r>
      <w:r>
        <w:rPr>
          <w:sz w:val="28"/>
          <w:szCs w:val="28"/>
        </w:rPr>
        <w:t>d</w:t>
      </w:r>
      <w:r>
        <w:rPr>
          <w:spacing w:val="3"/>
          <w:sz w:val="28"/>
          <w:szCs w:val="28"/>
        </w:rPr>
        <w:t xml:space="preserve"> </w:t>
      </w:r>
      <w:r>
        <w:rPr>
          <w:spacing w:val="-2"/>
          <w:sz w:val="28"/>
          <w:szCs w:val="28"/>
        </w:rPr>
        <w:t>e</w:t>
      </w:r>
      <w:r>
        <w:rPr>
          <w:spacing w:val="1"/>
          <w:sz w:val="28"/>
          <w:szCs w:val="28"/>
        </w:rPr>
        <w:t>n</w:t>
      </w:r>
      <w:r>
        <w:rPr>
          <w:spacing w:val="-2"/>
          <w:sz w:val="28"/>
          <w:szCs w:val="28"/>
        </w:rPr>
        <w:t>c</w:t>
      </w:r>
      <w:r>
        <w:rPr>
          <w:spacing w:val="1"/>
          <w:sz w:val="28"/>
          <w:szCs w:val="28"/>
        </w:rPr>
        <w:t>ou</w:t>
      </w:r>
      <w:r>
        <w:rPr>
          <w:spacing w:val="-2"/>
          <w:sz w:val="28"/>
          <w:szCs w:val="28"/>
        </w:rPr>
        <w:t>r</w:t>
      </w:r>
      <w:r>
        <w:rPr>
          <w:sz w:val="28"/>
          <w:szCs w:val="28"/>
        </w:rPr>
        <w:t>a</w:t>
      </w:r>
      <w:r>
        <w:rPr>
          <w:spacing w:val="1"/>
          <w:sz w:val="28"/>
          <w:szCs w:val="28"/>
        </w:rPr>
        <w:t>g</w:t>
      </w:r>
      <w:r>
        <w:rPr>
          <w:sz w:val="28"/>
          <w:szCs w:val="28"/>
        </w:rPr>
        <w:t>e</w:t>
      </w:r>
      <w:r>
        <w:rPr>
          <w:spacing w:val="-5"/>
          <w:sz w:val="28"/>
          <w:szCs w:val="28"/>
        </w:rPr>
        <w:t>m</w:t>
      </w:r>
      <w:r>
        <w:rPr>
          <w:sz w:val="28"/>
          <w:szCs w:val="28"/>
        </w:rPr>
        <w:t>e</w:t>
      </w:r>
      <w:r>
        <w:rPr>
          <w:spacing w:val="-1"/>
          <w:sz w:val="28"/>
          <w:szCs w:val="28"/>
        </w:rPr>
        <w:t>n</w:t>
      </w:r>
      <w:r>
        <w:rPr>
          <w:sz w:val="28"/>
          <w:szCs w:val="28"/>
        </w:rPr>
        <w:t xml:space="preserve">t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pacing w:val="-1"/>
          <w:sz w:val="28"/>
          <w:szCs w:val="28"/>
        </w:rPr>
        <w:t>h</w:t>
      </w:r>
      <w:r>
        <w:rPr>
          <w:sz w:val="28"/>
          <w:szCs w:val="28"/>
        </w:rPr>
        <w:t>e</w:t>
      </w:r>
      <w:r>
        <w:rPr>
          <w:spacing w:val="-1"/>
          <w:sz w:val="28"/>
          <w:szCs w:val="28"/>
        </w:rPr>
        <w:t>l</w:t>
      </w:r>
      <w:r>
        <w:rPr>
          <w:sz w:val="28"/>
          <w:szCs w:val="28"/>
        </w:rPr>
        <w:t>p</w:t>
      </w:r>
      <w:r>
        <w:rPr>
          <w:spacing w:val="1"/>
          <w:sz w:val="28"/>
          <w:szCs w:val="28"/>
        </w:rPr>
        <w:t xml:space="preserve"> </w:t>
      </w:r>
      <w:r>
        <w:rPr>
          <w:spacing w:val="-1"/>
          <w:sz w:val="28"/>
          <w:szCs w:val="28"/>
        </w:rPr>
        <w:t>u</w:t>
      </w:r>
      <w:r>
        <w:rPr>
          <w:sz w:val="28"/>
          <w:szCs w:val="28"/>
        </w:rPr>
        <w:t>s</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m</w:t>
      </w:r>
      <w:r>
        <w:rPr>
          <w:sz w:val="28"/>
          <w:szCs w:val="28"/>
        </w:rPr>
        <w:t>ea</w:t>
      </w:r>
      <w:r>
        <w:rPr>
          <w:spacing w:val="1"/>
          <w:sz w:val="28"/>
          <w:szCs w:val="28"/>
        </w:rPr>
        <w:t>n</w:t>
      </w:r>
      <w:r>
        <w:rPr>
          <w:sz w:val="28"/>
          <w:szCs w:val="28"/>
        </w:rPr>
        <w:t>s</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5"/>
          <w:sz w:val="28"/>
          <w:szCs w:val="28"/>
        </w:rPr>
        <w:t>m</w:t>
      </w:r>
      <w:r>
        <w:rPr>
          <w:spacing w:val="1"/>
          <w:sz w:val="28"/>
          <w:szCs w:val="28"/>
        </w:rPr>
        <w:t>pl</w:t>
      </w:r>
      <w:r>
        <w:rPr>
          <w:sz w:val="28"/>
          <w:szCs w:val="28"/>
        </w:rPr>
        <w:t>e</w:t>
      </w:r>
      <w:r>
        <w:rPr>
          <w:spacing w:val="1"/>
          <w:sz w:val="28"/>
          <w:szCs w:val="28"/>
        </w:rPr>
        <w:t>t</w:t>
      </w:r>
      <w:r>
        <w:rPr>
          <w:sz w:val="28"/>
          <w:szCs w:val="28"/>
        </w:rPr>
        <w:t>e</w:t>
      </w:r>
      <w:r>
        <w:rPr>
          <w:spacing w:val="-3"/>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z w:val="28"/>
          <w:szCs w:val="28"/>
        </w:rPr>
        <w:t>t</w:t>
      </w:r>
      <w:r>
        <w:rPr>
          <w:spacing w:val="1"/>
          <w:sz w:val="28"/>
          <w:szCs w:val="28"/>
        </w:rPr>
        <w:t xml:space="preserve"> </w:t>
      </w:r>
      <w:r>
        <w:rPr>
          <w:spacing w:val="-1"/>
          <w:sz w:val="28"/>
          <w:szCs w:val="28"/>
        </w:rPr>
        <w:t>s</w:t>
      </w:r>
      <w:r>
        <w:rPr>
          <w:spacing w:val="1"/>
          <w:sz w:val="28"/>
          <w:szCs w:val="28"/>
        </w:rPr>
        <w:t>u</w:t>
      </w:r>
      <w:r>
        <w:rPr>
          <w:spacing w:val="-2"/>
          <w:sz w:val="28"/>
          <w:szCs w:val="28"/>
        </w:rPr>
        <w:t>c</w:t>
      </w:r>
      <w:r>
        <w:rPr>
          <w:sz w:val="28"/>
          <w:szCs w:val="28"/>
        </w:rPr>
        <w:t>ce</w:t>
      </w:r>
      <w:r>
        <w:rPr>
          <w:spacing w:val="-1"/>
          <w:sz w:val="28"/>
          <w:szCs w:val="28"/>
        </w:rPr>
        <w:t>s</w:t>
      </w:r>
      <w:r>
        <w:rPr>
          <w:spacing w:val="1"/>
          <w:sz w:val="28"/>
          <w:szCs w:val="28"/>
        </w:rPr>
        <w:t>s</w:t>
      </w:r>
      <w:r>
        <w:rPr>
          <w:spacing w:val="-2"/>
          <w:sz w:val="28"/>
          <w:szCs w:val="28"/>
        </w:rPr>
        <w:t>f</w:t>
      </w:r>
      <w:r>
        <w:rPr>
          <w:spacing w:val="1"/>
          <w:sz w:val="28"/>
          <w:szCs w:val="28"/>
        </w:rPr>
        <w:t>u</w:t>
      </w:r>
      <w:r>
        <w:rPr>
          <w:spacing w:val="-1"/>
          <w:sz w:val="28"/>
          <w:szCs w:val="28"/>
        </w:rPr>
        <w:t>lly</w:t>
      </w:r>
      <w:r>
        <w:rPr>
          <w:sz w:val="28"/>
          <w:szCs w:val="28"/>
        </w:rPr>
        <w:t>.</w:t>
      </w:r>
    </w:p>
    <w:p w:rsidR="000C1D47" w:rsidRPr="00F313DF" w:rsidRDefault="000F6376">
      <w:pPr>
        <w:spacing w:before="57"/>
        <w:ind w:left="3820" w:right="3827"/>
        <w:jc w:val="center"/>
        <w:rPr>
          <w:sz w:val="28"/>
          <w:szCs w:val="28"/>
        </w:rPr>
      </w:pPr>
      <w:r w:rsidRPr="00F313DF">
        <w:rPr>
          <w:b/>
          <w:spacing w:val="-1"/>
          <w:w w:val="99"/>
          <w:sz w:val="28"/>
          <w:szCs w:val="28"/>
        </w:rPr>
        <w:lastRenderedPageBreak/>
        <w:t>A</w:t>
      </w:r>
      <w:r w:rsidRPr="00F313DF">
        <w:rPr>
          <w:b/>
          <w:sz w:val="28"/>
          <w:szCs w:val="28"/>
        </w:rPr>
        <w:t>B</w:t>
      </w:r>
      <w:r w:rsidRPr="00F313DF">
        <w:rPr>
          <w:b/>
          <w:spacing w:val="-1"/>
          <w:w w:val="99"/>
          <w:sz w:val="28"/>
          <w:szCs w:val="28"/>
        </w:rPr>
        <w:t>S</w:t>
      </w:r>
      <w:r w:rsidRPr="00F313DF">
        <w:rPr>
          <w:b/>
          <w:sz w:val="28"/>
          <w:szCs w:val="28"/>
        </w:rPr>
        <w:t>T</w:t>
      </w:r>
      <w:r w:rsidRPr="00F313DF">
        <w:rPr>
          <w:b/>
          <w:spacing w:val="2"/>
          <w:w w:val="99"/>
          <w:sz w:val="28"/>
          <w:szCs w:val="28"/>
        </w:rPr>
        <w:t>R</w:t>
      </w:r>
      <w:r w:rsidRPr="00F313DF">
        <w:rPr>
          <w:b/>
          <w:spacing w:val="-1"/>
          <w:w w:val="99"/>
          <w:sz w:val="28"/>
          <w:szCs w:val="28"/>
        </w:rPr>
        <w:t>AC</w:t>
      </w:r>
      <w:r w:rsidRPr="00F313DF">
        <w:rPr>
          <w:b/>
          <w:sz w:val="28"/>
          <w:szCs w:val="28"/>
        </w:rPr>
        <w:t>T</w:t>
      </w:r>
    </w:p>
    <w:p w:rsidR="000C1D47" w:rsidRPr="00F313DF" w:rsidRDefault="000C1D47">
      <w:pPr>
        <w:ind w:left="111"/>
        <w:rPr>
          <w:color w:val="FF0000"/>
          <w:spacing w:val="-1"/>
          <w:sz w:val="24"/>
          <w:szCs w:val="24"/>
        </w:rPr>
      </w:pPr>
    </w:p>
    <w:p w:rsidR="005F17A2" w:rsidRPr="00BE012F" w:rsidRDefault="005F17A2" w:rsidP="005F17A2">
      <w:pPr>
        <w:ind w:left="111"/>
        <w:rPr>
          <w:sz w:val="28"/>
          <w:szCs w:val="28"/>
        </w:rPr>
      </w:pPr>
      <w:r w:rsidRPr="00BE012F">
        <w:rPr>
          <w:sz w:val="28"/>
          <w:szCs w:val="28"/>
        </w:rPr>
        <w:t xml:space="preserve">Our mini project is about building a simple yet functional Automated Teller Machine (ATM) system using C++. The objective is to create an interactive and user-friendly interface that allows account holders to perform basic banking operations, including withdrawals, deposits, balance inquiries, and money transfers. </w:t>
      </w:r>
    </w:p>
    <w:p w:rsidR="005F17A2" w:rsidRPr="00BE012F" w:rsidRDefault="005F17A2" w:rsidP="005F17A2">
      <w:pPr>
        <w:ind w:left="111"/>
        <w:rPr>
          <w:sz w:val="28"/>
          <w:szCs w:val="28"/>
        </w:rPr>
      </w:pPr>
    </w:p>
    <w:p w:rsidR="005F17A2" w:rsidRPr="00BE012F" w:rsidRDefault="005F17A2" w:rsidP="005F17A2">
      <w:pPr>
        <w:ind w:left="111"/>
        <w:rPr>
          <w:sz w:val="28"/>
          <w:szCs w:val="28"/>
        </w:rPr>
      </w:pPr>
      <w:r w:rsidRPr="00BE012F">
        <w:rPr>
          <w:sz w:val="28"/>
          <w:szCs w:val="28"/>
        </w:rPr>
        <w:t>The program begins by offering users the option to create a new account by entering their personal information, such as name, account type (domestic or international), phone number, password, and initial balance. The account details are stored in a file called "accounts.txt" for future reference.</w:t>
      </w:r>
    </w:p>
    <w:p w:rsidR="005F17A2" w:rsidRPr="00BE012F" w:rsidRDefault="005F17A2" w:rsidP="005F17A2">
      <w:pPr>
        <w:ind w:left="111"/>
        <w:rPr>
          <w:sz w:val="28"/>
          <w:szCs w:val="28"/>
        </w:rPr>
      </w:pPr>
    </w:p>
    <w:p w:rsidR="005F17A2" w:rsidRPr="00BE012F" w:rsidRDefault="005F17A2" w:rsidP="005F17A2">
      <w:pPr>
        <w:ind w:left="111"/>
        <w:rPr>
          <w:sz w:val="28"/>
          <w:szCs w:val="28"/>
        </w:rPr>
      </w:pPr>
      <w:r w:rsidRPr="00BE012F">
        <w:rPr>
          <w:sz w:val="28"/>
          <w:szCs w:val="28"/>
        </w:rPr>
        <w:t>Once an account is created or if the user already has an account, they can insert their card, enter their PIN, and access their account options. The system provides a menu for domestic accounts, offering the choice between savings and current accounts, while international accounts are not available in this version.</w:t>
      </w:r>
    </w:p>
    <w:p w:rsidR="005F17A2" w:rsidRPr="00BE012F" w:rsidRDefault="005F17A2" w:rsidP="005F17A2">
      <w:pPr>
        <w:ind w:left="111"/>
        <w:rPr>
          <w:sz w:val="28"/>
          <w:szCs w:val="28"/>
        </w:rPr>
      </w:pPr>
    </w:p>
    <w:p w:rsidR="005F17A2" w:rsidRPr="00BE012F" w:rsidRDefault="005F17A2" w:rsidP="005F17A2">
      <w:pPr>
        <w:ind w:left="111"/>
        <w:rPr>
          <w:sz w:val="28"/>
          <w:szCs w:val="28"/>
        </w:rPr>
      </w:pPr>
      <w:r w:rsidRPr="00BE012F">
        <w:rPr>
          <w:sz w:val="28"/>
          <w:szCs w:val="28"/>
        </w:rPr>
        <w:t>The ATM allows users to perform various transactions securely. They can withdraw funds, deposit money, check their account balance, and even transfer money to other account holders within the system. Additionally, the system generates transaction receipts with relevant details, ensuring transparency for users.</w:t>
      </w:r>
    </w:p>
    <w:p w:rsidR="005F17A2" w:rsidRPr="00BE012F" w:rsidRDefault="005F17A2" w:rsidP="005F17A2">
      <w:pPr>
        <w:ind w:left="111"/>
        <w:rPr>
          <w:sz w:val="28"/>
          <w:szCs w:val="28"/>
        </w:rPr>
      </w:pPr>
    </w:p>
    <w:p w:rsidR="005F17A2" w:rsidRPr="00BE012F" w:rsidRDefault="005F17A2" w:rsidP="005F17A2">
      <w:pPr>
        <w:ind w:left="111"/>
        <w:rPr>
          <w:sz w:val="28"/>
          <w:szCs w:val="28"/>
        </w:rPr>
      </w:pPr>
      <w:r w:rsidRPr="00BE012F">
        <w:rPr>
          <w:sz w:val="28"/>
          <w:szCs w:val="28"/>
        </w:rPr>
        <w:t>Furthermore, we have added a thoughtful feature to prompt users about receiving a detailed receipt after a money transfer. By giving them the option to choose (Y/N), we ensure their preferences are met and create a more personalized user experience.</w:t>
      </w:r>
    </w:p>
    <w:p w:rsidR="005F17A2" w:rsidRPr="00BE012F" w:rsidRDefault="005F17A2" w:rsidP="005F17A2">
      <w:pPr>
        <w:ind w:left="111"/>
        <w:rPr>
          <w:sz w:val="28"/>
          <w:szCs w:val="28"/>
        </w:rPr>
      </w:pPr>
    </w:p>
    <w:p w:rsidR="005F17A2" w:rsidRPr="00BE012F" w:rsidRDefault="005F17A2" w:rsidP="005F17A2">
      <w:pPr>
        <w:ind w:left="111"/>
        <w:rPr>
          <w:sz w:val="28"/>
          <w:szCs w:val="28"/>
        </w:rPr>
        <w:sectPr w:rsidR="005F17A2" w:rsidRPr="00BE012F" w:rsidSect="00F313DF">
          <w:pgSz w:w="11900" w:h="16840"/>
          <w:pgMar w:top="1380" w:right="1320" w:bottom="280" w:left="88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BE012F">
        <w:rPr>
          <w:sz w:val="28"/>
          <w:szCs w:val="28"/>
        </w:rPr>
        <w:t>Overall, our ATM mini project serves as an excellent demonstration of a fundamental banking system with the ability to create and manage accounts, perform transactions, and produce detailed receipts, providing users with a realistic ATM simulation.</w:t>
      </w:r>
    </w:p>
    <w:p w:rsidR="000C1D47" w:rsidRPr="005F17A2" w:rsidRDefault="000F6376">
      <w:pPr>
        <w:spacing w:before="59" w:line="360" w:lineRule="exact"/>
        <w:ind w:left="3163"/>
        <w:rPr>
          <w:sz w:val="28"/>
          <w:szCs w:val="28"/>
        </w:rPr>
      </w:pPr>
      <w:r w:rsidRPr="005F17A2">
        <w:rPr>
          <w:b/>
          <w:spacing w:val="1"/>
          <w:position w:val="-1"/>
          <w:sz w:val="28"/>
          <w:szCs w:val="28"/>
        </w:rPr>
        <w:lastRenderedPageBreak/>
        <w:t>T</w:t>
      </w:r>
      <w:r w:rsidRPr="005F17A2">
        <w:rPr>
          <w:b/>
          <w:position w:val="-1"/>
          <w:sz w:val="28"/>
          <w:szCs w:val="28"/>
        </w:rPr>
        <w:t>A</w:t>
      </w:r>
      <w:r w:rsidRPr="005F17A2">
        <w:rPr>
          <w:b/>
          <w:spacing w:val="1"/>
          <w:position w:val="-1"/>
          <w:sz w:val="28"/>
          <w:szCs w:val="28"/>
        </w:rPr>
        <w:t>BL</w:t>
      </w:r>
      <w:r w:rsidRPr="005F17A2">
        <w:rPr>
          <w:b/>
          <w:position w:val="-1"/>
          <w:sz w:val="28"/>
          <w:szCs w:val="28"/>
        </w:rPr>
        <w:t>E</w:t>
      </w:r>
      <w:r w:rsidRPr="005F17A2">
        <w:rPr>
          <w:b/>
          <w:spacing w:val="-11"/>
          <w:position w:val="-1"/>
          <w:sz w:val="28"/>
          <w:szCs w:val="28"/>
        </w:rPr>
        <w:t xml:space="preserve"> </w:t>
      </w:r>
      <w:r w:rsidRPr="005F17A2">
        <w:rPr>
          <w:b/>
          <w:spacing w:val="1"/>
          <w:position w:val="-1"/>
          <w:sz w:val="28"/>
          <w:szCs w:val="28"/>
        </w:rPr>
        <w:t>O</w:t>
      </w:r>
      <w:r w:rsidRPr="005F17A2">
        <w:rPr>
          <w:b/>
          <w:position w:val="-1"/>
          <w:sz w:val="28"/>
          <w:szCs w:val="28"/>
        </w:rPr>
        <w:t>F</w:t>
      </w:r>
      <w:r w:rsidRPr="005F17A2">
        <w:rPr>
          <w:b/>
          <w:spacing w:val="-5"/>
          <w:position w:val="-1"/>
          <w:sz w:val="28"/>
          <w:szCs w:val="28"/>
        </w:rPr>
        <w:t xml:space="preserve"> </w:t>
      </w:r>
      <w:r w:rsidRPr="005F17A2">
        <w:rPr>
          <w:b/>
          <w:spacing w:val="2"/>
          <w:position w:val="-1"/>
          <w:sz w:val="28"/>
          <w:szCs w:val="28"/>
        </w:rPr>
        <w:t>C</w:t>
      </w:r>
      <w:r w:rsidRPr="005F17A2">
        <w:rPr>
          <w:b/>
          <w:spacing w:val="-1"/>
          <w:position w:val="-1"/>
          <w:sz w:val="28"/>
          <w:szCs w:val="28"/>
        </w:rPr>
        <w:t>O</w:t>
      </w:r>
      <w:r w:rsidRPr="005F17A2">
        <w:rPr>
          <w:b/>
          <w:spacing w:val="2"/>
          <w:position w:val="-1"/>
          <w:sz w:val="28"/>
          <w:szCs w:val="28"/>
        </w:rPr>
        <w:t>N</w:t>
      </w:r>
      <w:r w:rsidRPr="005F17A2">
        <w:rPr>
          <w:b/>
          <w:spacing w:val="1"/>
          <w:position w:val="-1"/>
          <w:sz w:val="28"/>
          <w:szCs w:val="28"/>
        </w:rPr>
        <w:t>TE</w:t>
      </w:r>
      <w:r w:rsidRPr="005F17A2">
        <w:rPr>
          <w:b/>
          <w:position w:val="-1"/>
          <w:sz w:val="28"/>
          <w:szCs w:val="28"/>
        </w:rPr>
        <w:t>N</w:t>
      </w:r>
      <w:r w:rsidRPr="005F17A2">
        <w:rPr>
          <w:b/>
          <w:spacing w:val="1"/>
          <w:position w:val="-1"/>
          <w:sz w:val="28"/>
          <w:szCs w:val="28"/>
        </w:rPr>
        <w:t>T</w:t>
      </w:r>
      <w:r w:rsidRPr="005F17A2">
        <w:rPr>
          <w:b/>
          <w:position w:val="-1"/>
          <w:sz w:val="28"/>
          <w:szCs w:val="28"/>
        </w:rPr>
        <w:t>S</w:t>
      </w:r>
    </w:p>
    <w:p w:rsidR="000C1D47" w:rsidRDefault="000C1D47">
      <w:pPr>
        <w:spacing w:line="200" w:lineRule="exact"/>
      </w:pPr>
    </w:p>
    <w:p w:rsidR="000C1D47" w:rsidRDefault="000C1D47">
      <w:pPr>
        <w:spacing w:before="13" w:line="200" w:lineRule="exact"/>
      </w:pPr>
    </w:p>
    <w:p w:rsidR="000C1D47" w:rsidRDefault="000C1D47">
      <w:pPr>
        <w:ind w:left="1591"/>
      </w:pPr>
    </w:p>
    <w:p w:rsidR="000B4B63" w:rsidRDefault="000B4B63">
      <w:pPr>
        <w:ind w:left="1591"/>
        <w:rPr>
          <w:sz w:val="24"/>
          <w:szCs w:val="24"/>
        </w:rPr>
      </w:pPr>
    </w:p>
    <w:tbl>
      <w:tblPr>
        <w:tblpPr w:leftFromText="180" w:rightFromText="180" w:vertAnchor="text" w:horzAnchor="margin" w:tblpXSpec="center" w:tblpY="62"/>
        <w:tblW w:w="8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2"/>
        <w:gridCol w:w="4061"/>
      </w:tblGrid>
      <w:tr w:rsidR="00D75F5A" w:rsidRPr="00F313DF" w:rsidTr="00F313DF">
        <w:trPr>
          <w:trHeight w:val="753"/>
        </w:trPr>
        <w:tc>
          <w:tcPr>
            <w:tcW w:w="4062" w:type="dxa"/>
            <w:shd w:val="clear" w:color="auto" w:fill="auto"/>
          </w:tcPr>
          <w:p w:rsidR="00D75F5A" w:rsidRPr="00F313DF" w:rsidRDefault="00D75F5A" w:rsidP="00F313DF">
            <w:pPr>
              <w:rPr>
                <w:sz w:val="28"/>
                <w:szCs w:val="28"/>
              </w:rPr>
            </w:pPr>
            <w:r w:rsidRPr="00F313DF">
              <w:rPr>
                <w:sz w:val="28"/>
                <w:szCs w:val="28"/>
              </w:rPr>
              <w:t xml:space="preserve">                   CONTENT     </w:t>
            </w:r>
          </w:p>
        </w:tc>
        <w:tc>
          <w:tcPr>
            <w:tcW w:w="4061" w:type="dxa"/>
            <w:shd w:val="clear" w:color="auto" w:fill="auto"/>
          </w:tcPr>
          <w:p w:rsidR="00D75F5A" w:rsidRPr="00F313DF" w:rsidRDefault="00D75F5A" w:rsidP="00F313DF">
            <w:pPr>
              <w:rPr>
                <w:sz w:val="28"/>
                <w:szCs w:val="28"/>
              </w:rPr>
            </w:pPr>
            <w:r w:rsidRPr="00F313DF">
              <w:rPr>
                <w:sz w:val="28"/>
                <w:szCs w:val="28"/>
              </w:rPr>
              <w:t xml:space="preserve">                             PGNO</w:t>
            </w:r>
          </w:p>
        </w:tc>
      </w:tr>
      <w:tr w:rsidR="00D75F5A" w:rsidRPr="00F313DF" w:rsidTr="00F313DF">
        <w:trPr>
          <w:trHeight w:val="753"/>
        </w:trPr>
        <w:tc>
          <w:tcPr>
            <w:tcW w:w="4062" w:type="dxa"/>
            <w:shd w:val="clear" w:color="auto" w:fill="auto"/>
          </w:tcPr>
          <w:p w:rsidR="00D75F5A" w:rsidRPr="00F313DF" w:rsidRDefault="00D75F5A" w:rsidP="00F313DF">
            <w:pPr>
              <w:rPr>
                <w:sz w:val="28"/>
                <w:szCs w:val="28"/>
              </w:rPr>
            </w:pPr>
            <w:r w:rsidRPr="00F313DF">
              <w:rPr>
                <w:sz w:val="28"/>
                <w:szCs w:val="28"/>
              </w:rPr>
              <w:t>1</w:t>
            </w:r>
            <w:r w:rsidRPr="00F313DF">
              <w:rPr>
                <w:spacing w:val="2"/>
                <w:sz w:val="28"/>
                <w:szCs w:val="28"/>
              </w:rPr>
              <w:t>.</w:t>
            </w:r>
            <w:r w:rsidRPr="00F313DF">
              <w:rPr>
                <w:spacing w:val="-5"/>
                <w:sz w:val="28"/>
                <w:szCs w:val="28"/>
              </w:rPr>
              <w:t>I</w:t>
            </w:r>
            <w:r w:rsidRPr="00F313DF">
              <w:rPr>
                <w:sz w:val="28"/>
                <w:szCs w:val="28"/>
              </w:rPr>
              <w:t>n</w:t>
            </w:r>
            <w:r w:rsidRPr="00F313DF">
              <w:rPr>
                <w:spacing w:val="1"/>
                <w:sz w:val="28"/>
                <w:szCs w:val="28"/>
              </w:rPr>
              <w:t>t</w:t>
            </w:r>
            <w:r w:rsidRPr="00F313DF">
              <w:rPr>
                <w:spacing w:val="-1"/>
                <w:sz w:val="28"/>
                <w:szCs w:val="28"/>
              </w:rPr>
              <w:t>r</w:t>
            </w:r>
            <w:r w:rsidRPr="00F313DF">
              <w:rPr>
                <w:sz w:val="28"/>
                <w:szCs w:val="28"/>
              </w:rPr>
              <w:t>od</w:t>
            </w:r>
            <w:r w:rsidRPr="00F313DF">
              <w:rPr>
                <w:spacing w:val="2"/>
                <w:sz w:val="28"/>
                <w:szCs w:val="28"/>
              </w:rPr>
              <w:t>u</w:t>
            </w:r>
            <w:r w:rsidRPr="00F313DF">
              <w:rPr>
                <w:spacing w:val="-1"/>
                <w:sz w:val="28"/>
                <w:szCs w:val="28"/>
              </w:rPr>
              <w:t>c</w:t>
            </w:r>
            <w:r w:rsidRPr="00F313DF">
              <w:rPr>
                <w:spacing w:val="1"/>
                <w:sz w:val="28"/>
                <w:szCs w:val="28"/>
              </w:rPr>
              <w:t>ti</w:t>
            </w:r>
            <w:r w:rsidRPr="00F313DF">
              <w:rPr>
                <w:sz w:val="28"/>
                <w:szCs w:val="28"/>
              </w:rPr>
              <w:t>on</w:t>
            </w:r>
          </w:p>
        </w:tc>
        <w:tc>
          <w:tcPr>
            <w:tcW w:w="4061" w:type="dxa"/>
            <w:shd w:val="clear" w:color="auto" w:fill="auto"/>
          </w:tcPr>
          <w:p w:rsidR="00D75F5A" w:rsidRPr="00F313DF" w:rsidRDefault="00877DDE" w:rsidP="00F313DF">
            <w:pPr>
              <w:spacing w:before="7"/>
              <w:ind w:right="160"/>
              <w:jc w:val="right"/>
              <w:rPr>
                <w:sz w:val="28"/>
                <w:szCs w:val="28"/>
              </w:rPr>
            </w:pPr>
            <w:r w:rsidRPr="00F313DF">
              <w:rPr>
                <w:sz w:val="28"/>
                <w:szCs w:val="28"/>
              </w:rPr>
              <w:t>6</w:t>
            </w:r>
          </w:p>
        </w:tc>
      </w:tr>
      <w:tr w:rsidR="00D75F5A" w:rsidRPr="00F313DF" w:rsidTr="00F313DF">
        <w:trPr>
          <w:trHeight w:val="753"/>
        </w:trPr>
        <w:tc>
          <w:tcPr>
            <w:tcW w:w="4062" w:type="dxa"/>
            <w:shd w:val="clear" w:color="auto" w:fill="auto"/>
          </w:tcPr>
          <w:p w:rsidR="00D75F5A" w:rsidRPr="00F313DF" w:rsidRDefault="00D75F5A" w:rsidP="00F313DF">
            <w:pPr>
              <w:rPr>
                <w:sz w:val="28"/>
                <w:szCs w:val="28"/>
              </w:rPr>
            </w:pPr>
            <w:r w:rsidRPr="00F313DF">
              <w:rPr>
                <w:sz w:val="28"/>
                <w:szCs w:val="28"/>
              </w:rPr>
              <w:t>1.1</w:t>
            </w:r>
            <w:r w:rsidRPr="00F313DF">
              <w:rPr>
                <w:spacing w:val="1"/>
                <w:sz w:val="28"/>
                <w:szCs w:val="28"/>
              </w:rPr>
              <w:t>P</w:t>
            </w:r>
            <w:r w:rsidRPr="00F313DF">
              <w:rPr>
                <w:sz w:val="28"/>
                <w:szCs w:val="28"/>
              </w:rPr>
              <w:t>u</w:t>
            </w:r>
            <w:r w:rsidRPr="00F313DF">
              <w:rPr>
                <w:spacing w:val="-1"/>
                <w:sz w:val="28"/>
                <w:szCs w:val="28"/>
              </w:rPr>
              <w:t>r</w:t>
            </w:r>
            <w:r w:rsidRPr="00F313DF">
              <w:rPr>
                <w:sz w:val="28"/>
                <w:szCs w:val="28"/>
              </w:rPr>
              <w:t>pose</w:t>
            </w:r>
          </w:p>
        </w:tc>
        <w:tc>
          <w:tcPr>
            <w:tcW w:w="4061" w:type="dxa"/>
            <w:shd w:val="clear" w:color="auto" w:fill="auto"/>
          </w:tcPr>
          <w:p w:rsidR="00D75F5A" w:rsidRPr="00F313DF" w:rsidRDefault="00877DDE" w:rsidP="00F313DF">
            <w:pPr>
              <w:spacing w:before="55"/>
              <w:ind w:right="160"/>
              <w:jc w:val="right"/>
              <w:rPr>
                <w:sz w:val="28"/>
                <w:szCs w:val="28"/>
              </w:rPr>
            </w:pPr>
            <w:r w:rsidRPr="00F313DF">
              <w:rPr>
                <w:sz w:val="28"/>
                <w:szCs w:val="28"/>
              </w:rPr>
              <w:t>7</w:t>
            </w:r>
          </w:p>
        </w:tc>
      </w:tr>
      <w:tr w:rsidR="00D75F5A" w:rsidRPr="00F313DF" w:rsidTr="00F313DF">
        <w:trPr>
          <w:trHeight w:val="811"/>
        </w:trPr>
        <w:tc>
          <w:tcPr>
            <w:tcW w:w="4062" w:type="dxa"/>
            <w:shd w:val="clear" w:color="auto" w:fill="auto"/>
          </w:tcPr>
          <w:p w:rsidR="00D75F5A" w:rsidRPr="00F313DF" w:rsidRDefault="00D75F5A" w:rsidP="00F313DF">
            <w:pPr>
              <w:spacing w:before="56"/>
              <w:rPr>
                <w:sz w:val="28"/>
                <w:szCs w:val="28"/>
              </w:rPr>
            </w:pPr>
            <w:r w:rsidRPr="00F313DF">
              <w:rPr>
                <w:sz w:val="28"/>
                <w:szCs w:val="28"/>
              </w:rPr>
              <w:t>1.</w:t>
            </w:r>
            <w:r w:rsidR="00B30D29" w:rsidRPr="00F313DF">
              <w:rPr>
                <w:sz w:val="28"/>
                <w:szCs w:val="28"/>
              </w:rPr>
              <w:t>2</w:t>
            </w:r>
            <w:r w:rsidRPr="00F313DF">
              <w:rPr>
                <w:spacing w:val="-3"/>
                <w:sz w:val="28"/>
                <w:szCs w:val="28"/>
              </w:rPr>
              <w:t xml:space="preserve"> </w:t>
            </w:r>
            <w:r w:rsidRPr="00F313DF">
              <w:rPr>
                <w:sz w:val="28"/>
                <w:szCs w:val="28"/>
              </w:rPr>
              <w:t>D</w:t>
            </w:r>
            <w:r w:rsidRPr="00F313DF">
              <w:rPr>
                <w:spacing w:val="-1"/>
                <w:sz w:val="28"/>
                <w:szCs w:val="28"/>
              </w:rPr>
              <w:t>ef</w:t>
            </w:r>
            <w:r w:rsidRPr="00F313DF">
              <w:rPr>
                <w:spacing w:val="1"/>
                <w:sz w:val="28"/>
                <w:szCs w:val="28"/>
              </w:rPr>
              <w:t>i</w:t>
            </w:r>
            <w:r w:rsidRPr="00F313DF">
              <w:rPr>
                <w:sz w:val="28"/>
                <w:szCs w:val="28"/>
              </w:rPr>
              <w:t>n</w:t>
            </w:r>
            <w:r w:rsidRPr="00F313DF">
              <w:rPr>
                <w:spacing w:val="1"/>
                <w:sz w:val="28"/>
                <w:szCs w:val="28"/>
              </w:rPr>
              <w:t>iti</w:t>
            </w:r>
            <w:r w:rsidRPr="00F313DF">
              <w:rPr>
                <w:sz w:val="28"/>
                <w:szCs w:val="28"/>
              </w:rPr>
              <w:t>ons,</w:t>
            </w:r>
            <w:r w:rsidRPr="00F313DF">
              <w:rPr>
                <w:spacing w:val="-8"/>
                <w:sz w:val="28"/>
                <w:szCs w:val="28"/>
              </w:rPr>
              <w:t xml:space="preserve"> </w:t>
            </w:r>
            <w:r w:rsidRPr="00F313DF">
              <w:rPr>
                <w:sz w:val="28"/>
                <w:szCs w:val="28"/>
              </w:rPr>
              <w:t>A</w:t>
            </w:r>
            <w:r w:rsidRPr="00F313DF">
              <w:rPr>
                <w:spacing w:val="-1"/>
                <w:sz w:val="28"/>
                <w:szCs w:val="28"/>
              </w:rPr>
              <w:t>cr</w:t>
            </w:r>
            <w:r w:rsidRPr="00F313DF">
              <w:rPr>
                <w:sz w:val="28"/>
                <w:szCs w:val="28"/>
              </w:rPr>
              <w:t>o</w:t>
            </w:r>
            <w:r w:rsidRPr="00F313DF">
              <w:rPr>
                <w:spacing w:val="5"/>
                <w:sz w:val="28"/>
                <w:szCs w:val="28"/>
              </w:rPr>
              <w:t>n</w:t>
            </w:r>
            <w:r w:rsidRPr="00F313DF">
              <w:rPr>
                <w:spacing w:val="-2"/>
                <w:sz w:val="28"/>
                <w:szCs w:val="28"/>
              </w:rPr>
              <w:t>y</w:t>
            </w:r>
            <w:r w:rsidRPr="00F313DF">
              <w:rPr>
                <w:spacing w:val="1"/>
                <w:sz w:val="28"/>
                <w:szCs w:val="28"/>
              </w:rPr>
              <w:t>m</w:t>
            </w:r>
            <w:r w:rsidRPr="00F313DF">
              <w:rPr>
                <w:sz w:val="28"/>
                <w:szCs w:val="28"/>
              </w:rPr>
              <w:t>s</w:t>
            </w:r>
            <w:r w:rsidRPr="00F313DF">
              <w:rPr>
                <w:spacing w:val="-7"/>
                <w:sz w:val="28"/>
                <w:szCs w:val="28"/>
              </w:rPr>
              <w:t xml:space="preserve"> </w:t>
            </w:r>
            <w:r w:rsidRPr="00F313DF">
              <w:rPr>
                <w:spacing w:val="-1"/>
                <w:sz w:val="28"/>
                <w:szCs w:val="28"/>
              </w:rPr>
              <w:t>a</w:t>
            </w:r>
            <w:r w:rsidRPr="00F313DF">
              <w:rPr>
                <w:sz w:val="28"/>
                <w:szCs w:val="28"/>
              </w:rPr>
              <w:t>nd</w:t>
            </w:r>
            <w:r w:rsidRPr="00F313DF">
              <w:rPr>
                <w:spacing w:val="-2"/>
                <w:sz w:val="28"/>
                <w:szCs w:val="28"/>
              </w:rPr>
              <w:t xml:space="preserve"> </w:t>
            </w:r>
            <w:r w:rsidRPr="00F313DF">
              <w:rPr>
                <w:sz w:val="28"/>
                <w:szCs w:val="28"/>
              </w:rPr>
              <w:t>Abb</w:t>
            </w:r>
            <w:r w:rsidRPr="00F313DF">
              <w:rPr>
                <w:spacing w:val="-1"/>
                <w:sz w:val="28"/>
                <w:szCs w:val="28"/>
              </w:rPr>
              <w:t>re</w:t>
            </w:r>
            <w:r w:rsidRPr="00F313DF">
              <w:rPr>
                <w:sz w:val="28"/>
                <w:szCs w:val="28"/>
              </w:rPr>
              <w:t>v</w:t>
            </w:r>
            <w:r w:rsidRPr="00F313DF">
              <w:rPr>
                <w:spacing w:val="1"/>
                <w:sz w:val="28"/>
                <w:szCs w:val="28"/>
              </w:rPr>
              <w:t>i</w:t>
            </w:r>
            <w:r w:rsidRPr="00F313DF">
              <w:rPr>
                <w:spacing w:val="-1"/>
                <w:sz w:val="28"/>
                <w:szCs w:val="28"/>
              </w:rPr>
              <w:t>a</w:t>
            </w:r>
            <w:r w:rsidRPr="00F313DF">
              <w:rPr>
                <w:spacing w:val="1"/>
                <w:sz w:val="28"/>
                <w:szCs w:val="28"/>
              </w:rPr>
              <w:t>ti</w:t>
            </w:r>
            <w:r w:rsidRPr="00F313DF">
              <w:rPr>
                <w:sz w:val="28"/>
                <w:szCs w:val="28"/>
              </w:rPr>
              <w:t>ons</w:t>
            </w:r>
          </w:p>
        </w:tc>
        <w:tc>
          <w:tcPr>
            <w:tcW w:w="4061" w:type="dxa"/>
            <w:shd w:val="clear" w:color="auto" w:fill="auto"/>
          </w:tcPr>
          <w:p w:rsidR="00D75F5A" w:rsidRPr="00F313DF" w:rsidRDefault="00877DDE" w:rsidP="00F313DF">
            <w:pPr>
              <w:spacing w:before="56"/>
              <w:ind w:right="160"/>
              <w:jc w:val="right"/>
              <w:rPr>
                <w:sz w:val="28"/>
                <w:szCs w:val="28"/>
              </w:rPr>
            </w:pPr>
            <w:r w:rsidRPr="00F313DF">
              <w:rPr>
                <w:sz w:val="28"/>
                <w:szCs w:val="28"/>
              </w:rPr>
              <w:t>8</w:t>
            </w:r>
          </w:p>
        </w:tc>
      </w:tr>
      <w:tr w:rsidR="00D75F5A" w:rsidRPr="00F313DF" w:rsidTr="00F313DF">
        <w:trPr>
          <w:trHeight w:val="811"/>
        </w:trPr>
        <w:tc>
          <w:tcPr>
            <w:tcW w:w="4062" w:type="dxa"/>
            <w:shd w:val="clear" w:color="auto" w:fill="auto"/>
          </w:tcPr>
          <w:p w:rsidR="00D75F5A" w:rsidRPr="00F313DF" w:rsidRDefault="00D75F5A" w:rsidP="00F313DF">
            <w:pPr>
              <w:spacing w:before="55"/>
              <w:rPr>
                <w:sz w:val="28"/>
                <w:szCs w:val="28"/>
              </w:rPr>
            </w:pPr>
            <w:r w:rsidRPr="00F313DF">
              <w:rPr>
                <w:sz w:val="28"/>
                <w:szCs w:val="28"/>
              </w:rPr>
              <w:t>1.</w:t>
            </w:r>
            <w:r w:rsidR="00D76723" w:rsidRPr="00F313DF">
              <w:rPr>
                <w:sz w:val="28"/>
                <w:szCs w:val="28"/>
              </w:rPr>
              <w:t>3</w:t>
            </w:r>
            <w:r w:rsidRPr="00F313DF">
              <w:rPr>
                <w:spacing w:val="-3"/>
                <w:sz w:val="28"/>
                <w:szCs w:val="28"/>
              </w:rPr>
              <w:t xml:space="preserve"> </w:t>
            </w:r>
            <w:r w:rsidRPr="00F313DF">
              <w:rPr>
                <w:spacing w:val="1"/>
                <w:sz w:val="28"/>
                <w:szCs w:val="28"/>
              </w:rPr>
              <w:t>Role of OOP</w:t>
            </w:r>
          </w:p>
        </w:tc>
        <w:tc>
          <w:tcPr>
            <w:tcW w:w="4061" w:type="dxa"/>
            <w:shd w:val="clear" w:color="auto" w:fill="auto"/>
          </w:tcPr>
          <w:p w:rsidR="00D75F5A" w:rsidRPr="00F313DF" w:rsidRDefault="00877DDE" w:rsidP="00F313DF">
            <w:pPr>
              <w:spacing w:before="55"/>
              <w:ind w:right="160"/>
              <w:jc w:val="right"/>
              <w:rPr>
                <w:sz w:val="28"/>
                <w:szCs w:val="28"/>
              </w:rPr>
            </w:pPr>
            <w:r w:rsidRPr="00F313DF">
              <w:rPr>
                <w:sz w:val="28"/>
                <w:szCs w:val="28"/>
              </w:rPr>
              <w:t>9</w:t>
            </w:r>
          </w:p>
        </w:tc>
      </w:tr>
      <w:tr w:rsidR="00D75F5A" w:rsidRPr="00F313DF" w:rsidTr="00F313DF">
        <w:trPr>
          <w:trHeight w:val="753"/>
        </w:trPr>
        <w:tc>
          <w:tcPr>
            <w:tcW w:w="4062" w:type="dxa"/>
            <w:shd w:val="clear" w:color="auto" w:fill="auto"/>
          </w:tcPr>
          <w:p w:rsidR="00D75F5A" w:rsidRPr="00F313DF" w:rsidRDefault="00D75F5A" w:rsidP="00F313DF">
            <w:pPr>
              <w:spacing w:before="56"/>
              <w:rPr>
                <w:sz w:val="28"/>
                <w:szCs w:val="28"/>
              </w:rPr>
            </w:pPr>
            <w:r w:rsidRPr="00F313DF">
              <w:rPr>
                <w:sz w:val="28"/>
                <w:szCs w:val="28"/>
              </w:rPr>
              <w:t>1.</w:t>
            </w:r>
            <w:r w:rsidR="00D76723" w:rsidRPr="00F313DF">
              <w:rPr>
                <w:sz w:val="28"/>
                <w:szCs w:val="28"/>
              </w:rPr>
              <w:t>4</w:t>
            </w:r>
            <w:r w:rsidRPr="00F313DF">
              <w:rPr>
                <w:sz w:val="28"/>
                <w:szCs w:val="28"/>
              </w:rPr>
              <w:t xml:space="preserve"> Overview</w:t>
            </w:r>
          </w:p>
        </w:tc>
        <w:tc>
          <w:tcPr>
            <w:tcW w:w="4061" w:type="dxa"/>
            <w:shd w:val="clear" w:color="auto" w:fill="auto"/>
          </w:tcPr>
          <w:p w:rsidR="00D75F5A" w:rsidRPr="00F313DF" w:rsidRDefault="00877DDE" w:rsidP="00F313DF">
            <w:pPr>
              <w:spacing w:before="56"/>
              <w:ind w:right="160"/>
              <w:jc w:val="right"/>
              <w:rPr>
                <w:w w:val="99"/>
                <w:sz w:val="28"/>
                <w:szCs w:val="28"/>
              </w:rPr>
            </w:pPr>
            <w:r w:rsidRPr="00F313DF">
              <w:rPr>
                <w:w w:val="99"/>
                <w:sz w:val="28"/>
                <w:szCs w:val="28"/>
              </w:rPr>
              <w:t>10</w:t>
            </w:r>
          </w:p>
        </w:tc>
      </w:tr>
      <w:tr w:rsidR="00D75F5A" w:rsidRPr="00F313DF" w:rsidTr="00F313DF">
        <w:trPr>
          <w:trHeight w:val="753"/>
        </w:trPr>
        <w:tc>
          <w:tcPr>
            <w:tcW w:w="4062" w:type="dxa"/>
            <w:shd w:val="clear" w:color="auto" w:fill="auto"/>
          </w:tcPr>
          <w:p w:rsidR="00D75F5A" w:rsidRPr="00F313DF" w:rsidRDefault="00D75F5A" w:rsidP="00F313DF">
            <w:pPr>
              <w:spacing w:before="56"/>
              <w:rPr>
                <w:sz w:val="28"/>
                <w:szCs w:val="28"/>
              </w:rPr>
            </w:pPr>
            <w:r w:rsidRPr="00F313DF">
              <w:rPr>
                <w:sz w:val="28"/>
                <w:szCs w:val="28"/>
              </w:rPr>
              <w:t>1.</w:t>
            </w:r>
            <w:r w:rsidR="00D76723" w:rsidRPr="00F313DF">
              <w:rPr>
                <w:sz w:val="28"/>
                <w:szCs w:val="28"/>
              </w:rPr>
              <w:t>5</w:t>
            </w:r>
            <w:r w:rsidRPr="00F313DF">
              <w:rPr>
                <w:sz w:val="28"/>
                <w:szCs w:val="28"/>
              </w:rPr>
              <w:t xml:space="preserve"> Reference</w:t>
            </w:r>
            <w:r w:rsidRPr="00F313DF">
              <w:rPr>
                <w:spacing w:val="-3"/>
                <w:sz w:val="28"/>
                <w:szCs w:val="28"/>
              </w:rPr>
              <w:t xml:space="preserve"> </w:t>
            </w:r>
          </w:p>
        </w:tc>
        <w:tc>
          <w:tcPr>
            <w:tcW w:w="4061" w:type="dxa"/>
            <w:shd w:val="clear" w:color="auto" w:fill="auto"/>
          </w:tcPr>
          <w:p w:rsidR="00D75F5A" w:rsidRPr="00F313DF" w:rsidRDefault="00877DDE" w:rsidP="00F313DF">
            <w:pPr>
              <w:spacing w:before="56"/>
              <w:ind w:right="160"/>
              <w:jc w:val="right"/>
              <w:rPr>
                <w:sz w:val="28"/>
                <w:szCs w:val="28"/>
              </w:rPr>
            </w:pPr>
            <w:r w:rsidRPr="00F313DF">
              <w:rPr>
                <w:sz w:val="28"/>
                <w:szCs w:val="28"/>
              </w:rPr>
              <w:t>10</w:t>
            </w:r>
          </w:p>
        </w:tc>
      </w:tr>
      <w:tr w:rsidR="00D75F5A" w:rsidRPr="00F313DF" w:rsidTr="00F313DF">
        <w:trPr>
          <w:trHeight w:val="753"/>
        </w:trPr>
        <w:tc>
          <w:tcPr>
            <w:tcW w:w="4062" w:type="dxa"/>
            <w:shd w:val="clear" w:color="auto" w:fill="auto"/>
          </w:tcPr>
          <w:p w:rsidR="00D75F5A" w:rsidRPr="00F313DF" w:rsidRDefault="00D75F5A" w:rsidP="00F313DF">
            <w:pPr>
              <w:spacing w:before="55"/>
              <w:ind w:left="40"/>
              <w:rPr>
                <w:sz w:val="28"/>
                <w:szCs w:val="28"/>
              </w:rPr>
            </w:pPr>
            <w:r w:rsidRPr="00F313DF">
              <w:rPr>
                <w:sz w:val="28"/>
                <w:szCs w:val="28"/>
              </w:rPr>
              <w:t>2</w:t>
            </w:r>
            <w:r w:rsidRPr="00F313DF">
              <w:rPr>
                <w:spacing w:val="2"/>
                <w:sz w:val="28"/>
                <w:szCs w:val="28"/>
              </w:rPr>
              <w:t>.</w:t>
            </w:r>
            <w:r w:rsidRPr="00F313DF">
              <w:rPr>
                <w:spacing w:val="-5"/>
                <w:sz w:val="28"/>
                <w:szCs w:val="28"/>
              </w:rPr>
              <w:t>I</w:t>
            </w:r>
            <w:r w:rsidRPr="00F313DF">
              <w:rPr>
                <w:spacing w:val="1"/>
                <w:sz w:val="28"/>
                <w:szCs w:val="28"/>
              </w:rPr>
              <w:t>m</w:t>
            </w:r>
            <w:r w:rsidRPr="00F313DF">
              <w:rPr>
                <w:sz w:val="28"/>
                <w:szCs w:val="28"/>
              </w:rPr>
              <w:t>p</w:t>
            </w:r>
            <w:r w:rsidRPr="00F313DF">
              <w:rPr>
                <w:spacing w:val="1"/>
                <w:sz w:val="28"/>
                <w:szCs w:val="28"/>
              </w:rPr>
              <w:t>l</w:t>
            </w:r>
            <w:r w:rsidRPr="00F313DF">
              <w:rPr>
                <w:spacing w:val="-1"/>
                <w:sz w:val="28"/>
                <w:szCs w:val="28"/>
              </w:rPr>
              <w:t>e</w:t>
            </w:r>
            <w:r w:rsidRPr="00F313DF">
              <w:rPr>
                <w:spacing w:val="1"/>
                <w:sz w:val="28"/>
                <w:szCs w:val="28"/>
              </w:rPr>
              <w:t>m</w:t>
            </w:r>
            <w:r w:rsidRPr="00F313DF">
              <w:rPr>
                <w:spacing w:val="-1"/>
                <w:sz w:val="28"/>
                <w:szCs w:val="28"/>
              </w:rPr>
              <w:t>e</w:t>
            </w:r>
            <w:r w:rsidRPr="00F313DF">
              <w:rPr>
                <w:sz w:val="28"/>
                <w:szCs w:val="28"/>
              </w:rPr>
              <w:t>n</w:t>
            </w:r>
            <w:r w:rsidRPr="00F313DF">
              <w:rPr>
                <w:spacing w:val="3"/>
                <w:sz w:val="28"/>
                <w:szCs w:val="28"/>
              </w:rPr>
              <w:t>t</w:t>
            </w:r>
            <w:r w:rsidRPr="00F313DF">
              <w:rPr>
                <w:spacing w:val="-1"/>
                <w:sz w:val="28"/>
                <w:szCs w:val="28"/>
              </w:rPr>
              <w:t>a</w:t>
            </w:r>
            <w:r w:rsidRPr="00F313DF">
              <w:rPr>
                <w:spacing w:val="1"/>
                <w:sz w:val="28"/>
                <w:szCs w:val="28"/>
              </w:rPr>
              <w:t>ti</w:t>
            </w:r>
            <w:r w:rsidRPr="00F313DF">
              <w:rPr>
                <w:sz w:val="28"/>
                <w:szCs w:val="28"/>
              </w:rPr>
              <w:t>on</w:t>
            </w:r>
            <w:r w:rsidRPr="00F313DF">
              <w:rPr>
                <w:spacing w:val="1"/>
                <w:sz w:val="28"/>
                <w:szCs w:val="28"/>
              </w:rPr>
              <w:t>/C</w:t>
            </w:r>
            <w:r w:rsidRPr="00F313DF">
              <w:rPr>
                <w:sz w:val="28"/>
                <w:szCs w:val="28"/>
              </w:rPr>
              <w:t>od</w:t>
            </w:r>
            <w:r w:rsidRPr="00F313DF">
              <w:rPr>
                <w:spacing w:val="1"/>
                <w:sz w:val="28"/>
                <w:szCs w:val="28"/>
              </w:rPr>
              <w:t>i</w:t>
            </w:r>
            <w:r w:rsidRPr="00F313DF">
              <w:rPr>
                <w:spacing w:val="-2"/>
                <w:sz w:val="28"/>
                <w:szCs w:val="28"/>
              </w:rPr>
              <w:t>n</w:t>
            </w:r>
            <w:r w:rsidRPr="00F313DF">
              <w:rPr>
                <w:sz w:val="28"/>
                <w:szCs w:val="28"/>
              </w:rPr>
              <w:t>g</w:t>
            </w:r>
          </w:p>
        </w:tc>
        <w:tc>
          <w:tcPr>
            <w:tcW w:w="4061" w:type="dxa"/>
            <w:shd w:val="clear" w:color="auto" w:fill="auto"/>
          </w:tcPr>
          <w:p w:rsidR="00D75F5A" w:rsidRPr="00F313DF" w:rsidRDefault="00877DDE" w:rsidP="00F313DF">
            <w:pPr>
              <w:spacing w:before="55"/>
              <w:ind w:right="160"/>
              <w:jc w:val="right"/>
              <w:rPr>
                <w:sz w:val="28"/>
                <w:szCs w:val="28"/>
              </w:rPr>
            </w:pPr>
            <w:r w:rsidRPr="00F313DF">
              <w:rPr>
                <w:sz w:val="28"/>
                <w:szCs w:val="28"/>
              </w:rPr>
              <w:t>11</w:t>
            </w:r>
          </w:p>
        </w:tc>
      </w:tr>
      <w:tr w:rsidR="00D75F5A" w:rsidRPr="00F313DF" w:rsidTr="00F313DF">
        <w:trPr>
          <w:trHeight w:val="753"/>
        </w:trPr>
        <w:tc>
          <w:tcPr>
            <w:tcW w:w="4062" w:type="dxa"/>
            <w:shd w:val="clear" w:color="auto" w:fill="auto"/>
          </w:tcPr>
          <w:p w:rsidR="00D75F5A" w:rsidRPr="00F313DF" w:rsidRDefault="00D75F5A" w:rsidP="00F313DF">
            <w:pPr>
              <w:spacing w:before="88"/>
              <w:ind w:left="40"/>
              <w:rPr>
                <w:sz w:val="28"/>
                <w:szCs w:val="28"/>
              </w:rPr>
            </w:pPr>
            <w:r w:rsidRPr="00F313DF">
              <w:rPr>
                <w:sz w:val="28"/>
                <w:szCs w:val="28"/>
              </w:rPr>
              <w:t>3..</w:t>
            </w:r>
            <w:r w:rsidRPr="00F313DF">
              <w:rPr>
                <w:spacing w:val="1"/>
                <w:sz w:val="28"/>
                <w:szCs w:val="28"/>
              </w:rPr>
              <w:t>S</w:t>
            </w:r>
            <w:r w:rsidRPr="00F313DF">
              <w:rPr>
                <w:spacing w:val="-1"/>
                <w:sz w:val="28"/>
                <w:szCs w:val="28"/>
              </w:rPr>
              <w:t>cree</w:t>
            </w:r>
            <w:r w:rsidRPr="00F313DF">
              <w:rPr>
                <w:sz w:val="28"/>
                <w:szCs w:val="28"/>
              </w:rPr>
              <w:t>n</w:t>
            </w:r>
            <w:r w:rsidRPr="00F313DF">
              <w:rPr>
                <w:spacing w:val="-6"/>
                <w:sz w:val="28"/>
                <w:szCs w:val="28"/>
              </w:rPr>
              <w:t xml:space="preserve"> </w:t>
            </w:r>
            <w:r w:rsidRPr="00F313DF">
              <w:rPr>
                <w:spacing w:val="1"/>
                <w:sz w:val="28"/>
                <w:szCs w:val="28"/>
              </w:rPr>
              <w:t>S</w:t>
            </w:r>
            <w:r w:rsidRPr="00F313DF">
              <w:rPr>
                <w:sz w:val="28"/>
                <w:szCs w:val="28"/>
              </w:rPr>
              <w:t>ho</w:t>
            </w:r>
            <w:r w:rsidRPr="00F313DF">
              <w:rPr>
                <w:spacing w:val="1"/>
                <w:sz w:val="28"/>
                <w:szCs w:val="28"/>
              </w:rPr>
              <w:t>t</w:t>
            </w:r>
            <w:r w:rsidRPr="00F313DF">
              <w:rPr>
                <w:sz w:val="28"/>
                <w:szCs w:val="28"/>
              </w:rPr>
              <w:t>s</w:t>
            </w:r>
          </w:p>
        </w:tc>
        <w:tc>
          <w:tcPr>
            <w:tcW w:w="4061" w:type="dxa"/>
            <w:shd w:val="clear" w:color="auto" w:fill="auto"/>
          </w:tcPr>
          <w:p w:rsidR="00D75F5A" w:rsidRPr="00F313DF" w:rsidRDefault="00877DDE" w:rsidP="00F313DF">
            <w:pPr>
              <w:spacing w:before="88"/>
              <w:ind w:right="40"/>
              <w:jc w:val="right"/>
              <w:rPr>
                <w:sz w:val="28"/>
                <w:szCs w:val="28"/>
              </w:rPr>
            </w:pPr>
            <w:r w:rsidRPr="00F313DF">
              <w:rPr>
                <w:w w:val="99"/>
                <w:sz w:val="28"/>
                <w:szCs w:val="28"/>
              </w:rPr>
              <w:t>18</w:t>
            </w:r>
          </w:p>
        </w:tc>
      </w:tr>
      <w:tr w:rsidR="00D75F5A" w:rsidRPr="00F313DF" w:rsidTr="00F313DF">
        <w:trPr>
          <w:trHeight w:val="987"/>
        </w:trPr>
        <w:tc>
          <w:tcPr>
            <w:tcW w:w="4062" w:type="dxa"/>
            <w:shd w:val="clear" w:color="auto" w:fill="auto"/>
          </w:tcPr>
          <w:p w:rsidR="00D75F5A" w:rsidRPr="00F313DF" w:rsidRDefault="00D75F5A" w:rsidP="00F313DF">
            <w:pPr>
              <w:spacing w:before="88"/>
              <w:ind w:left="40"/>
              <w:rPr>
                <w:sz w:val="28"/>
                <w:szCs w:val="28"/>
              </w:rPr>
            </w:pPr>
            <w:r w:rsidRPr="00F313DF">
              <w:rPr>
                <w:sz w:val="28"/>
                <w:szCs w:val="28"/>
              </w:rPr>
              <w:t>4.</w:t>
            </w:r>
            <w:r w:rsidRPr="00F313DF">
              <w:rPr>
                <w:spacing w:val="1"/>
                <w:sz w:val="28"/>
                <w:szCs w:val="28"/>
              </w:rPr>
              <w:t>C</w:t>
            </w:r>
            <w:r w:rsidRPr="00F313DF">
              <w:rPr>
                <w:sz w:val="28"/>
                <w:szCs w:val="28"/>
              </w:rPr>
              <w:t>on</w:t>
            </w:r>
            <w:r w:rsidRPr="00F313DF">
              <w:rPr>
                <w:spacing w:val="-1"/>
                <w:sz w:val="28"/>
                <w:szCs w:val="28"/>
              </w:rPr>
              <w:t>c</w:t>
            </w:r>
            <w:r w:rsidRPr="00F313DF">
              <w:rPr>
                <w:spacing w:val="1"/>
                <w:sz w:val="28"/>
                <w:szCs w:val="28"/>
              </w:rPr>
              <w:t>l</w:t>
            </w:r>
            <w:r w:rsidRPr="00F313DF">
              <w:rPr>
                <w:sz w:val="28"/>
                <w:szCs w:val="28"/>
              </w:rPr>
              <w:t>us</w:t>
            </w:r>
            <w:r w:rsidRPr="00F313DF">
              <w:rPr>
                <w:spacing w:val="1"/>
                <w:sz w:val="28"/>
                <w:szCs w:val="28"/>
              </w:rPr>
              <w:t>i</w:t>
            </w:r>
            <w:r w:rsidRPr="00F313DF">
              <w:rPr>
                <w:sz w:val="28"/>
                <w:szCs w:val="28"/>
              </w:rPr>
              <w:t>on</w:t>
            </w:r>
          </w:p>
        </w:tc>
        <w:tc>
          <w:tcPr>
            <w:tcW w:w="4061" w:type="dxa"/>
            <w:shd w:val="clear" w:color="auto" w:fill="auto"/>
          </w:tcPr>
          <w:p w:rsidR="00D75F5A" w:rsidRPr="00F313DF" w:rsidRDefault="003E2126" w:rsidP="00F313DF">
            <w:pPr>
              <w:spacing w:before="86"/>
              <w:ind w:right="40"/>
              <w:jc w:val="right"/>
              <w:rPr>
                <w:sz w:val="28"/>
                <w:szCs w:val="28"/>
              </w:rPr>
            </w:pPr>
            <w:r w:rsidRPr="00F313DF">
              <w:rPr>
                <w:sz w:val="28"/>
                <w:szCs w:val="28"/>
              </w:rPr>
              <w:t>25</w:t>
            </w:r>
          </w:p>
        </w:tc>
      </w:tr>
    </w:tbl>
    <w:p w:rsidR="000B4B63" w:rsidRPr="00D23981" w:rsidRDefault="000B4B63">
      <w:pPr>
        <w:ind w:left="1591"/>
        <w:rPr>
          <w:sz w:val="28"/>
          <w:szCs w:val="28"/>
        </w:rPr>
      </w:pPr>
    </w:p>
    <w:p w:rsidR="000B4B63" w:rsidRDefault="000B4B63">
      <w:pPr>
        <w:ind w:left="1591"/>
        <w:rPr>
          <w:sz w:val="24"/>
          <w:szCs w:val="24"/>
        </w:rPr>
      </w:pPr>
    </w:p>
    <w:p w:rsidR="000B4B63" w:rsidRDefault="000B4B63" w:rsidP="000B4B63">
      <w:pPr>
        <w:tabs>
          <w:tab w:val="left" w:pos="6844"/>
        </w:tabs>
        <w:ind w:left="1591"/>
        <w:rPr>
          <w:sz w:val="24"/>
          <w:szCs w:val="24"/>
        </w:rPr>
      </w:pPr>
      <w:r>
        <w:rPr>
          <w:sz w:val="24"/>
          <w:szCs w:val="24"/>
        </w:rPr>
        <w:tab/>
      </w:r>
    </w:p>
    <w:p w:rsidR="00D75F5A" w:rsidRDefault="000B4B63">
      <w:pPr>
        <w:ind w:left="1591"/>
      </w:pPr>
      <w:r>
        <w:t xml:space="preserve">                                                                             </w:t>
      </w:r>
    </w:p>
    <w:p w:rsidR="00D75F5A" w:rsidRDefault="00D75F5A">
      <w:pPr>
        <w:ind w:left="1591"/>
      </w:pPr>
    </w:p>
    <w:p w:rsidR="00D75F5A" w:rsidRPr="00F313DF" w:rsidRDefault="00D75F5A">
      <w:pPr>
        <w:ind w:left="1591"/>
        <w:rPr>
          <w:b/>
          <w:sz w:val="28"/>
          <w:szCs w:val="28"/>
        </w:rPr>
      </w:pPr>
      <w:r>
        <w:br w:type="page"/>
      </w:r>
      <w:r w:rsidRPr="00F313DF">
        <w:rPr>
          <w:sz w:val="24"/>
          <w:szCs w:val="24"/>
        </w:rPr>
        <w:lastRenderedPageBreak/>
        <w:tab/>
      </w:r>
      <w:r w:rsidRPr="00F313DF">
        <w:rPr>
          <w:sz w:val="24"/>
          <w:szCs w:val="24"/>
        </w:rPr>
        <w:tab/>
      </w:r>
      <w:r w:rsidRPr="00F313DF">
        <w:rPr>
          <w:sz w:val="24"/>
          <w:szCs w:val="24"/>
        </w:rPr>
        <w:tab/>
      </w:r>
      <w:r w:rsidRPr="00F313DF">
        <w:rPr>
          <w:b/>
          <w:sz w:val="28"/>
          <w:szCs w:val="28"/>
        </w:rPr>
        <w:t>1.INTRODUCTION</w:t>
      </w:r>
    </w:p>
    <w:p w:rsidR="00D23981" w:rsidRPr="00BE012F" w:rsidRDefault="00D23981" w:rsidP="00D23981">
      <w:pPr>
        <w:ind w:left="1591"/>
        <w:rPr>
          <w:sz w:val="28"/>
          <w:szCs w:val="28"/>
        </w:rPr>
      </w:pPr>
    </w:p>
    <w:p w:rsidR="00D23981" w:rsidRPr="00BE012F" w:rsidRDefault="0016395D" w:rsidP="0016395D">
      <w:pPr>
        <w:rPr>
          <w:sz w:val="28"/>
          <w:szCs w:val="28"/>
        </w:rPr>
      </w:pPr>
      <w:r w:rsidRPr="00BE012F">
        <w:rPr>
          <w:sz w:val="28"/>
          <w:szCs w:val="28"/>
        </w:rPr>
        <w:t xml:space="preserve">                </w:t>
      </w:r>
      <w:r w:rsidR="00D23981" w:rsidRPr="00BE012F">
        <w:rPr>
          <w:sz w:val="28"/>
          <w:szCs w:val="28"/>
        </w:rPr>
        <w:t>This code presents a simple yet functional Automated Teller Machine (ATM) system implemented in C++. The primary goal of this mini project is to create an interactive and user-friendly interface, enabling account holders to conduct basic banking operations, including withdrawals, deposits, balance inquiries, and money transfers.</w:t>
      </w:r>
    </w:p>
    <w:p w:rsidR="00D23981" w:rsidRPr="00BE012F" w:rsidRDefault="00D23981" w:rsidP="00D23981">
      <w:pPr>
        <w:ind w:left="1591"/>
        <w:rPr>
          <w:sz w:val="28"/>
          <w:szCs w:val="28"/>
        </w:rPr>
      </w:pPr>
    </w:p>
    <w:p w:rsidR="00D23981" w:rsidRPr="00BE012F" w:rsidRDefault="00D23981" w:rsidP="0016395D">
      <w:pPr>
        <w:rPr>
          <w:sz w:val="28"/>
          <w:szCs w:val="28"/>
        </w:rPr>
      </w:pPr>
      <w:r w:rsidRPr="00BE012F">
        <w:rPr>
          <w:sz w:val="28"/>
          <w:szCs w:val="28"/>
        </w:rPr>
        <w:t>The program commences by providing users with the option to create a new account by entering their personal information, such as name, account type (domestic or international), phone number, password, and initial balance. The account details are stored in a file named "accounts.txt" to facilitate future reference and access.</w:t>
      </w:r>
    </w:p>
    <w:p w:rsidR="00D23981" w:rsidRPr="00BE012F" w:rsidRDefault="00D23981" w:rsidP="00D23981">
      <w:pPr>
        <w:ind w:left="1591"/>
        <w:rPr>
          <w:sz w:val="28"/>
          <w:szCs w:val="28"/>
        </w:rPr>
      </w:pPr>
    </w:p>
    <w:p w:rsidR="00D23981" w:rsidRPr="00BE012F" w:rsidRDefault="00D23981" w:rsidP="0016395D">
      <w:pPr>
        <w:rPr>
          <w:sz w:val="28"/>
          <w:szCs w:val="28"/>
        </w:rPr>
      </w:pPr>
      <w:r w:rsidRPr="00BE012F">
        <w:rPr>
          <w:sz w:val="28"/>
          <w:szCs w:val="28"/>
        </w:rPr>
        <w:t>Upon successful account creation or if the user already possesses an account, they can insert their card, input their confidential PIN, and effortlessly access their account options. The system promptly offers a menu for domestic accounts, presenting choices between savings and current accounts, while international accounts are presently unavailable.</w:t>
      </w:r>
    </w:p>
    <w:p w:rsidR="00D23981" w:rsidRPr="00BE012F" w:rsidRDefault="00D23981" w:rsidP="00D23981">
      <w:pPr>
        <w:ind w:left="1591"/>
        <w:rPr>
          <w:sz w:val="28"/>
          <w:szCs w:val="28"/>
        </w:rPr>
      </w:pPr>
    </w:p>
    <w:p w:rsidR="00D23981" w:rsidRPr="00BE012F" w:rsidRDefault="00D23981" w:rsidP="0016395D">
      <w:pPr>
        <w:rPr>
          <w:sz w:val="28"/>
          <w:szCs w:val="28"/>
        </w:rPr>
      </w:pPr>
      <w:r w:rsidRPr="00BE012F">
        <w:rPr>
          <w:sz w:val="28"/>
          <w:szCs w:val="28"/>
        </w:rPr>
        <w:t>The ATM system facilitates secure and seamless transactions for users, enabling them to withdraw funds, deposit money, check their account balance, and even transfer money to other account holders within the system. Notably, the system generates comprehensive transaction receipts containing relevant details to ensure transparency and proper record-keeping for users.</w:t>
      </w:r>
    </w:p>
    <w:p w:rsidR="00D23981" w:rsidRPr="00BE012F" w:rsidRDefault="00D23981" w:rsidP="00D23981">
      <w:pPr>
        <w:ind w:left="1591"/>
        <w:rPr>
          <w:sz w:val="28"/>
          <w:szCs w:val="28"/>
        </w:rPr>
      </w:pPr>
    </w:p>
    <w:p w:rsidR="00D23981" w:rsidRPr="00BE012F" w:rsidRDefault="00D23981" w:rsidP="0016395D">
      <w:pPr>
        <w:rPr>
          <w:sz w:val="28"/>
          <w:szCs w:val="28"/>
        </w:rPr>
      </w:pPr>
      <w:r w:rsidRPr="00BE012F">
        <w:rPr>
          <w:sz w:val="28"/>
          <w:szCs w:val="28"/>
        </w:rPr>
        <w:t>Additionally, this code introduces an insightful feature where users are prompted to indicate whether they desire a detailed receipt after conducting a money transfer. By offering users the option to choose (Y/N), the system ensures personalized user experiences and enhances overall satisfaction.</w:t>
      </w:r>
    </w:p>
    <w:p w:rsidR="00D23981" w:rsidRPr="00BE012F" w:rsidRDefault="00D23981" w:rsidP="00D23981">
      <w:pPr>
        <w:ind w:left="1591"/>
        <w:rPr>
          <w:sz w:val="28"/>
          <w:szCs w:val="28"/>
        </w:rPr>
      </w:pPr>
    </w:p>
    <w:p w:rsidR="00D23981" w:rsidRPr="00BE012F" w:rsidRDefault="00D23981" w:rsidP="0016395D">
      <w:pPr>
        <w:rPr>
          <w:sz w:val="28"/>
          <w:szCs w:val="28"/>
        </w:rPr>
      </w:pPr>
      <w:r w:rsidRPr="00BE012F">
        <w:rPr>
          <w:sz w:val="28"/>
          <w:szCs w:val="28"/>
        </w:rPr>
        <w:t>In conclusion, this ATM mini project serves as an excellent demonstration of fundamental banking system, encompassing essential functionalities like account management, secure transactions, and detailed receipt generation. The code creates a realistic ATM simulation, providing users with a convenient and comprehensive virtual banking experience.</w:t>
      </w:r>
    </w:p>
    <w:p w:rsidR="00D75F5A" w:rsidRPr="00F313DF" w:rsidRDefault="00D75F5A" w:rsidP="00B30D29">
      <w:pPr>
        <w:numPr>
          <w:ilvl w:val="1"/>
          <w:numId w:val="3"/>
        </w:numPr>
        <w:rPr>
          <w:b/>
          <w:sz w:val="24"/>
          <w:szCs w:val="24"/>
        </w:rPr>
      </w:pPr>
      <w:r w:rsidRPr="00BE012F">
        <w:rPr>
          <w:sz w:val="28"/>
          <w:szCs w:val="28"/>
        </w:rPr>
        <w:br w:type="page"/>
      </w:r>
      <w:r w:rsidR="00D23981" w:rsidRPr="00F313DF">
        <w:rPr>
          <w:b/>
          <w:sz w:val="24"/>
          <w:szCs w:val="24"/>
        </w:rPr>
        <w:lastRenderedPageBreak/>
        <w:t>PURPOSE</w:t>
      </w:r>
    </w:p>
    <w:p w:rsidR="00D23981" w:rsidRDefault="00D23981" w:rsidP="00D23981">
      <w:pPr>
        <w:ind w:left="1951"/>
      </w:pPr>
    </w:p>
    <w:p w:rsidR="00D23981" w:rsidRPr="00BE012F" w:rsidRDefault="0016395D" w:rsidP="0016395D">
      <w:pPr>
        <w:rPr>
          <w:sz w:val="28"/>
          <w:szCs w:val="28"/>
        </w:rPr>
      </w:pPr>
      <w:r w:rsidRPr="00BE012F">
        <w:rPr>
          <w:sz w:val="28"/>
          <w:szCs w:val="28"/>
        </w:rPr>
        <w:t xml:space="preserve">           </w:t>
      </w:r>
      <w:r w:rsidR="00D23981" w:rsidRPr="00BE012F">
        <w:rPr>
          <w:sz w:val="28"/>
          <w:szCs w:val="28"/>
        </w:rPr>
        <w:t xml:space="preserve">Our mini-project revolves around the development of an interactive and efficient Automated </w:t>
      </w:r>
      <w:r w:rsidRPr="00BE012F">
        <w:rPr>
          <w:sz w:val="28"/>
          <w:szCs w:val="28"/>
        </w:rPr>
        <w:t xml:space="preserve">  </w:t>
      </w:r>
      <w:r w:rsidR="00D23981" w:rsidRPr="00BE012F">
        <w:rPr>
          <w:sz w:val="28"/>
          <w:szCs w:val="28"/>
        </w:rPr>
        <w:t>Teller Machine (ATM) system using C++. The primary objective of this endeavor is to simulate a real-world ATM experience, providing users with the convenience of performing various banking tasks from the comfort of their homes or any location equipped with an ATM machine.</w:t>
      </w:r>
    </w:p>
    <w:p w:rsidR="00D23981" w:rsidRPr="00BE012F" w:rsidRDefault="00D23981" w:rsidP="00D23981">
      <w:pPr>
        <w:ind w:left="1951"/>
        <w:rPr>
          <w:sz w:val="28"/>
          <w:szCs w:val="28"/>
        </w:rPr>
      </w:pPr>
    </w:p>
    <w:p w:rsidR="00D23981" w:rsidRPr="00BE012F" w:rsidRDefault="00D23981" w:rsidP="0016395D">
      <w:pPr>
        <w:rPr>
          <w:sz w:val="28"/>
          <w:szCs w:val="28"/>
        </w:rPr>
      </w:pPr>
      <w:r w:rsidRPr="00BE012F">
        <w:rPr>
          <w:sz w:val="28"/>
          <w:szCs w:val="28"/>
        </w:rPr>
        <w:t>One of the key functionalities of our code is the ability to facilitate the creation of new accounts. Users can input their essential personal details, such as their name, account type (domestic or international), phone number, password, and initial balance, to initiate the account creation process.</w:t>
      </w:r>
    </w:p>
    <w:p w:rsidR="00D23981" w:rsidRPr="00BE012F" w:rsidRDefault="00D23981" w:rsidP="00D23981">
      <w:pPr>
        <w:ind w:left="1951"/>
        <w:rPr>
          <w:sz w:val="28"/>
          <w:szCs w:val="28"/>
        </w:rPr>
      </w:pPr>
    </w:p>
    <w:p w:rsidR="00D23981" w:rsidRPr="00BE012F" w:rsidRDefault="00D23981" w:rsidP="0016395D">
      <w:pPr>
        <w:rPr>
          <w:sz w:val="28"/>
          <w:szCs w:val="28"/>
        </w:rPr>
      </w:pPr>
      <w:r w:rsidRPr="00BE012F">
        <w:rPr>
          <w:sz w:val="28"/>
          <w:szCs w:val="28"/>
        </w:rPr>
        <w:t>To ensure secure access to their accounts, the code implements a personalized login mechanism. Account holders can insert their cards and enter their confidential PINs, which act as their unique access keys.</w:t>
      </w:r>
    </w:p>
    <w:p w:rsidR="00D23981" w:rsidRPr="00BE012F" w:rsidRDefault="00D23981" w:rsidP="00D23981">
      <w:pPr>
        <w:ind w:left="1951"/>
        <w:rPr>
          <w:sz w:val="28"/>
          <w:szCs w:val="28"/>
        </w:rPr>
      </w:pPr>
    </w:p>
    <w:p w:rsidR="00D23981" w:rsidRPr="00BE012F" w:rsidRDefault="00D23981" w:rsidP="0016395D">
      <w:pPr>
        <w:rPr>
          <w:sz w:val="28"/>
          <w:szCs w:val="28"/>
        </w:rPr>
      </w:pPr>
      <w:r w:rsidRPr="00BE012F">
        <w:rPr>
          <w:sz w:val="28"/>
          <w:szCs w:val="28"/>
        </w:rPr>
        <w:t>Furthermore, the system offers a user-friendly menu specifically for domestic account holders, empowering them to efficiently manage their accounts. They can check their account balance, make withdrawals, deposits, and execute money transfers within their accounts.</w:t>
      </w:r>
    </w:p>
    <w:p w:rsidR="00D23981" w:rsidRPr="00BE012F" w:rsidRDefault="00D23981" w:rsidP="00D23981">
      <w:pPr>
        <w:ind w:left="1951"/>
        <w:rPr>
          <w:sz w:val="28"/>
          <w:szCs w:val="28"/>
        </w:rPr>
      </w:pPr>
    </w:p>
    <w:p w:rsidR="00D23981" w:rsidRPr="00BE012F" w:rsidRDefault="00D23981" w:rsidP="0016395D">
      <w:pPr>
        <w:rPr>
          <w:sz w:val="28"/>
          <w:szCs w:val="28"/>
        </w:rPr>
      </w:pPr>
      <w:r w:rsidRPr="00BE012F">
        <w:rPr>
          <w:sz w:val="28"/>
          <w:szCs w:val="28"/>
        </w:rPr>
        <w:t>A notable feature of our code is the generation of detailed transaction</w:t>
      </w:r>
      <w:r w:rsidR="0016395D" w:rsidRPr="00BE012F">
        <w:rPr>
          <w:sz w:val="28"/>
          <w:szCs w:val="28"/>
        </w:rPr>
        <w:t xml:space="preserve"> </w:t>
      </w:r>
      <w:r w:rsidRPr="00BE012F">
        <w:rPr>
          <w:sz w:val="28"/>
          <w:szCs w:val="28"/>
        </w:rPr>
        <w:t>receipts. These receipts provide users with comprehensive information about their transactions, including transaction type, amount, current balance, and transaction date/time. Additionally, we have incorporated an innovative option for users to decide whether they want a detailed receipt after performing money transfers, thereby enhancing their overall banking experience.</w:t>
      </w:r>
    </w:p>
    <w:p w:rsidR="00D23981" w:rsidRPr="00BE012F" w:rsidRDefault="00D23981" w:rsidP="00D23981">
      <w:pPr>
        <w:ind w:left="1951"/>
        <w:rPr>
          <w:sz w:val="28"/>
          <w:szCs w:val="28"/>
        </w:rPr>
      </w:pPr>
    </w:p>
    <w:p w:rsidR="00BB6ACC" w:rsidRPr="00BE012F" w:rsidRDefault="00D23981" w:rsidP="0016395D">
      <w:pPr>
        <w:rPr>
          <w:sz w:val="28"/>
          <w:szCs w:val="28"/>
        </w:rPr>
      </w:pPr>
      <w:r w:rsidRPr="00BE012F">
        <w:rPr>
          <w:sz w:val="28"/>
          <w:szCs w:val="28"/>
        </w:rPr>
        <w:t xml:space="preserve">In conclusion, our mini-project aims to create a sophisticated, secure, and user-friendly ATM system that closely replicates real-world banking </w:t>
      </w:r>
    </w:p>
    <w:p w:rsidR="00B30D29" w:rsidRPr="00F313DF" w:rsidRDefault="00BB6ACC" w:rsidP="00B30D29">
      <w:pPr>
        <w:numPr>
          <w:ilvl w:val="1"/>
          <w:numId w:val="3"/>
        </w:numPr>
        <w:rPr>
          <w:b/>
          <w:sz w:val="28"/>
          <w:szCs w:val="28"/>
        </w:rPr>
      </w:pPr>
      <w:r w:rsidRPr="00BE012F">
        <w:rPr>
          <w:sz w:val="28"/>
          <w:szCs w:val="28"/>
        </w:rPr>
        <w:br w:type="page"/>
      </w:r>
      <w:r w:rsidR="00B30D29" w:rsidRPr="00F313DF">
        <w:rPr>
          <w:b/>
          <w:sz w:val="24"/>
          <w:szCs w:val="24"/>
        </w:rPr>
        <w:lastRenderedPageBreak/>
        <w:t>DEFINTION</w:t>
      </w:r>
      <w:r w:rsidR="00B30D29" w:rsidRPr="00F313DF">
        <w:rPr>
          <w:b/>
          <w:sz w:val="28"/>
          <w:szCs w:val="28"/>
        </w:rPr>
        <w:t>:</w:t>
      </w:r>
    </w:p>
    <w:p w:rsidR="00B30D29" w:rsidRPr="00BE012F" w:rsidRDefault="00B30D29" w:rsidP="00B30D29">
      <w:pPr>
        <w:ind w:left="1440"/>
        <w:rPr>
          <w:sz w:val="28"/>
          <w:szCs w:val="28"/>
        </w:rPr>
      </w:pPr>
    </w:p>
    <w:p w:rsidR="00B30D29" w:rsidRPr="00BE012F" w:rsidRDefault="00B30D29" w:rsidP="00B30D29">
      <w:pPr>
        <w:jc w:val="both"/>
        <w:rPr>
          <w:sz w:val="28"/>
          <w:szCs w:val="28"/>
        </w:rPr>
      </w:pPr>
      <w:r w:rsidRPr="00BE012F">
        <w:rPr>
          <w:sz w:val="28"/>
          <w:szCs w:val="28"/>
        </w:rPr>
        <w:t xml:space="preserve">         ATM (Automated Teller Machine) - An electronic banking device that enables customers to conduct various financial transactions, such as withdrawals, deposits, fund transfers, and balance inquiries, without visiting a physical bank branch.</w:t>
      </w:r>
    </w:p>
    <w:p w:rsidR="00B30D29" w:rsidRPr="00BE012F" w:rsidRDefault="00B30D29" w:rsidP="00B30D29">
      <w:pPr>
        <w:ind w:left="1440"/>
        <w:rPr>
          <w:sz w:val="28"/>
          <w:szCs w:val="28"/>
        </w:rPr>
      </w:pPr>
    </w:p>
    <w:p w:rsidR="00B30D29" w:rsidRPr="00BE012F" w:rsidRDefault="00B30D29" w:rsidP="00B30D29">
      <w:pPr>
        <w:rPr>
          <w:sz w:val="28"/>
          <w:szCs w:val="28"/>
        </w:rPr>
      </w:pPr>
      <w:r w:rsidRPr="00BE012F">
        <w:rPr>
          <w:b/>
          <w:sz w:val="28"/>
          <w:szCs w:val="28"/>
        </w:rPr>
        <w:t xml:space="preserve">     ACRONYMS</w:t>
      </w:r>
      <w:r w:rsidRPr="00BE012F">
        <w:rPr>
          <w:sz w:val="28"/>
          <w:szCs w:val="28"/>
        </w:rPr>
        <w:t>:</w:t>
      </w:r>
    </w:p>
    <w:p w:rsidR="00B30D29" w:rsidRPr="00BE012F" w:rsidRDefault="00B30D29" w:rsidP="00B30D29">
      <w:pPr>
        <w:rPr>
          <w:sz w:val="28"/>
          <w:szCs w:val="28"/>
        </w:rPr>
      </w:pPr>
    </w:p>
    <w:p w:rsidR="00B30D29" w:rsidRPr="00BE012F" w:rsidRDefault="00B30D29" w:rsidP="00B30D29">
      <w:pPr>
        <w:rPr>
          <w:sz w:val="28"/>
          <w:szCs w:val="28"/>
        </w:rPr>
      </w:pPr>
      <w:r w:rsidRPr="00BE012F">
        <w:rPr>
          <w:sz w:val="28"/>
          <w:szCs w:val="28"/>
        </w:rPr>
        <w:t xml:space="preserve">        Users can create or access existing accounts with options for Savings or Current Accounts.       It  allows them to withdraw, deposit, check balances, and transfer money. The system ensures         sufficient balance for withdrawals and provides transaction receipts. Acronyms used include ATM, PIN, Rs (Indian Rupees), and Y/N (Yes/No).</w:t>
      </w:r>
    </w:p>
    <w:p w:rsidR="00D76723" w:rsidRPr="00BE012F" w:rsidRDefault="00D76723" w:rsidP="00B30D29">
      <w:pPr>
        <w:rPr>
          <w:sz w:val="28"/>
          <w:szCs w:val="28"/>
        </w:rPr>
      </w:pPr>
    </w:p>
    <w:p w:rsidR="00D76723" w:rsidRPr="00BE012F" w:rsidRDefault="00D76723" w:rsidP="00B30D29">
      <w:pPr>
        <w:rPr>
          <w:sz w:val="28"/>
          <w:szCs w:val="28"/>
        </w:rPr>
      </w:pPr>
    </w:p>
    <w:p w:rsidR="00D76723" w:rsidRPr="00BE012F" w:rsidRDefault="00D76723" w:rsidP="00B30D29">
      <w:pPr>
        <w:rPr>
          <w:sz w:val="28"/>
          <w:szCs w:val="28"/>
        </w:rPr>
      </w:pPr>
      <w:r w:rsidRPr="00BE012F">
        <w:rPr>
          <w:b/>
          <w:sz w:val="28"/>
          <w:szCs w:val="28"/>
        </w:rPr>
        <w:t>ABBREVATIONS</w:t>
      </w:r>
      <w:r w:rsidRPr="00BE012F">
        <w:rPr>
          <w:sz w:val="28"/>
          <w:szCs w:val="28"/>
        </w:rPr>
        <w:t>:</w:t>
      </w:r>
    </w:p>
    <w:p w:rsidR="00D76723" w:rsidRPr="00BE012F" w:rsidRDefault="00D76723" w:rsidP="00B30D29">
      <w:pPr>
        <w:rPr>
          <w:sz w:val="28"/>
          <w:szCs w:val="28"/>
        </w:rPr>
      </w:pPr>
      <w:r w:rsidRPr="00BE012F">
        <w:rPr>
          <w:sz w:val="28"/>
          <w:szCs w:val="28"/>
        </w:rPr>
        <w:t xml:space="preserve"> </w:t>
      </w:r>
    </w:p>
    <w:p w:rsidR="00D76723" w:rsidRPr="00BE012F" w:rsidRDefault="00D76723" w:rsidP="00D76723">
      <w:pPr>
        <w:rPr>
          <w:sz w:val="28"/>
          <w:szCs w:val="28"/>
        </w:rPr>
      </w:pPr>
      <w:r w:rsidRPr="00BE012F">
        <w:rPr>
          <w:sz w:val="28"/>
          <w:szCs w:val="28"/>
        </w:rPr>
        <w:t xml:space="preserve">       ATM: Automated Teller Machine</w:t>
      </w:r>
    </w:p>
    <w:p w:rsidR="00D76723" w:rsidRPr="00BE012F" w:rsidRDefault="00D76723" w:rsidP="00D76723">
      <w:pPr>
        <w:rPr>
          <w:sz w:val="28"/>
          <w:szCs w:val="28"/>
        </w:rPr>
      </w:pPr>
      <w:r w:rsidRPr="00BE012F">
        <w:rPr>
          <w:sz w:val="28"/>
          <w:szCs w:val="28"/>
        </w:rPr>
        <w:t xml:space="preserve">       PIN: Personal Identification Number</w:t>
      </w:r>
    </w:p>
    <w:p w:rsidR="00D76723" w:rsidRPr="00BE012F" w:rsidRDefault="00D76723" w:rsidP="00D76723">
      <w:pPr>
        <w:rPr>
          <w:sz w:val="28"/>
          <w:szCs w:val="28"/>
        </w:rPr>
      </w:pPr>
      <w:r w:rsidRPr="00BE012F">
        <w:rPr>
          <w:sz w:val="28"/>
          <w:szCs w:val="28"/>
        </w:rPr>
        <w:t xml:space="preserve">       Rs: Indian Rupees</w:t>
      </w:r>
    </w:p>
    <w:p w:rsidR="00D76723" w:rsidRPr="00BE012F" w:rsidRDefault="00D76723" w:rsidP="00D76723">
      <w:pPr>
        <w:rPr>
          <w:sz w:val="28"/>
          <w:szCs w:val="28"/>
        </w:rPr>
      </w:pPr>
      <w:r w:rsidRPr="00BE012F">
        <w:rPr>
          <w:sz w:val="28"/>
          <w:szCs w:val="28"/>
        </w:rPr>
        <w:t xml:space="preserve">      Y/N: Yes/No</w:t>
      </w:r>
    </w:p>
    <w:p w:rsidR="00D76723" w:rsidRPr="00BE012F" w:rsidRDefault="00D76723" w:rsidP="00D76723">
      <w:pPr>
        <w:rPr>
          <w:sz w:val="28"/>
          <w:szCs w:val="28"/>
        </w:rPr>
      </w:pPr>
      <w:r w:rsidRPr="00BE012F">
        <w:rPr>
          <w:sz w:val="28"/>
          <w:szCs w:val="28"/>
        </w:rPr>
        <w:t xml:space="preserve">      std: Standard (refers to the standard namespace in C++)</w:t>
      </w:r>
    </w:p>
    <w:p w:rsidR="00D76723" w:rsidRPr="00BE012F" w:rsidRDefault="00D76723" w:rsidP="00D76723">
      <w:pPr>
        <w:rPr>
          <w:sz w:val="28"/>
          <w:szCs w:val="28"/>
        </w:rPr>
      </w:pPr>
      <w:r w:rsidRPr="00BE012F">
        <w:rPr>
          <w:sz w:val="28"/>
          <w:szCs w:val="28"/>
        </w:rPr>
        <w:t xml:space="preserve">      cin: Console Input</w:t>
      </w:r>
    </w:p>
    <w:p w:rsidR="00D76723" w:rsidRPr="00BE012F" w:rsidRDefault="00D76723" w:rsidP="00D76723">
      <w:pPr>
        <w:rPr>
          <w:sz w:val="28"/>
          <w:szCs w:val="28"/>
        </w:rPr>
      </w:pPr>
      <w:r w:rsidRPr="00BE012F">
        <w:rPr>
          <w:sz w:val="28"/>
          <w:szCs w:val="28"/>
        </w:rPr>
        <w:t xml:space="preserve">      cout: Console Output</w:t>
      </w:r>
    </w:p>
    <w:p w:rsidR="00D76723" w:rsidRPr="00BE012F" w:rsidRDefault="00D76723" w:rsidP="00D76723">
      <w:pPr>
        <w:rPr>
          <w:sz w:val="28"/>
          <w:szCs w:val="28"/>
        </w:rPr>
      </w:pPr>
      <w:r w:rsidRPr="00BE012F">
        <w:rPr>
          <w:sz w:val="28"/>
          <w:szCs w:val="28"/>
        </w:rPr>
        <w:t xml:space="preserve">      EOF: End of File</w:t>
      </w:r>
    </w:p>
    <w:p w:rsidR="00D76723" w:rsidRPr="00BE012F" w:rsidRDefault="00D76723" w:rsidP="00D76723">
      <w:pPr>
        <w:rPr>
          <w:sz w:val="28"/>
          <w:szCs w:val="28"/>
        </w:rPr>
      </w:pPr>
      <w:r w:rsidRPr="00BE012F">
        <w:rPr>
          <w:sz w:val="28"/>
          <w:szCs w:val="28"/>
        </w:rPr>
        <w:t xml:space="preserve">      ios: Input/Output Stream</w:t>
      </w:r>
    </w:p>
    <w:p w:rsidR="00D76723" w:rsidRPr="00BE012F" w:rsidRDefault="00D76723" w:rsidP="00D76723">
      <w:pPr>
        <w:rPr>
          <w:sz w:val="28"/>
          <w:szCs w:val="28"/>
        </w:rPr>
      </w:pPr>
      <w:r w:rsidRPr="00BE012F">
        <w:rPr>
          <w:sz w:val="28"/>
          <w:szCs w:val="28"/>
        </w:rPr>
        <w:t xml:space="preserve">      getline: Get Line (used to read a line of text from input)</w:t>
      </w:r>
    </w:p>
    <w:p w:rsidR="00D76723" w:rsidRPr="00BE012F" w:rsidRDefault="00D76723" w:rsidP="00D76723">
      <w:pPr>
        <w:rPr>
          <w:sz w:val="28"/>
          <w:szCs w:val="28"/>
        </w:rPr>
      </w:pPr>
      <w:r w:rsidRPr="00BE012F">
        <w:rPr>
          <w:sz w:val="28"/>
          <w:szCs w:val="28"/>
        </w:rPr>
        <w:t xml:space="preserve">     ofstream: Output File Stream</w:t>
      </w:r>
    </w:p>
    <w:p w:rsidR="00D76723" w:rsidRPr="00BE012F" w:rsidRDefault="00D76723" w:rsidP="00D76723">
      <w:pPr>
        <w:rPr>
          <w:sz w:val="28"/>
          <w:szCs w:val="28"/>
        </w:rPr>
      </w:pPr>
      <w:r w:rsidRPr="00BE012F">
        <w:rPr>
          <w:sz w:val="28"/>
          <w:szCs w:val="28"/>
        </w:rPr>
        <w:t xml:space="preserve">     ifstream: Input File Stream</w:t>
      </w:r>
    </w:p>
    <w:p w:rsidR="00D76723" w:rsidRPr="00BE012F" w:rsidRDefault="00D76723" w:rsidP="00D76723">
      <w:pPr>
        <w:rPr>
          <w:sz w:val="28"/>
          <w:szCs w:val="28"/>
        </w:rPr>
      </w:pPr>
      <w:r w:rsidRPr="00BE012F">
        <w:rPr>
          <w:sz w:val="28"/>
          <w:szCs w:val="28"/>
        </w:rPr>
        <w:t xml:space="preserve">    endl: End Line (used to insert a new line in the output)</w:t>
      </w:r>
    </w:p>
    <w:p w:rsidR="00D76723" w:rsidRPr="00BE012F" w:rsidRDefault="00D76723" w:rsidP="00D76723">
      <w:pPr>
        <w:rPr>
          <w:sz w:val="28"/>
          <w:szCs w:val="28"/>
        </w:rPr>
      </w:pPr>
      <w:r w:rsidRPr="00BE012F">
        <w:rPr>
          <w:sz w:val="28"/>
          <w:szCs w:val="28"/>
        </w:rPr>
        <w:t xml:space="preserve"> </w:t>
      </w:r>
      <w:r w:rsidR="0016395D" w:rsidRPr="00BE012F">
        <w:rPr>
          <w:sz w:val="28"/>
          <w:szCs w:val="28"/>
        </w:rPr>
        <w:t xml:space="preserve"> </w:t>
      </w:r>
      <w:r w:rsidRPr="00BE012F">
        <w:rPr>
          <w:sz w:val="28"/>
          <w:szCs w:val="28"/>
        </w:rPr>
        <w:t>_DATE_: Compilation Date (preprocessor macro to get the current date of compilation)</w:t>
      </w:r>
    </w:p>
    <w:p w:rsidR="00D76723" w:rsidRPr="00BE012F" w:rsidRDefault="0016395D" w:rsidP="00D76723">
      <w:pPr>
        <w:rPr>
          <w:sz w:val="28"/>
          <w:szCs w:val="28"/>
        </w:rPr>
      </w:pPr>
      <w:r w:rsidRPr="00BE012F">
        <w:rPr>
          <w:sz w:val="28"/>
          <w:szCs w:val="28"/>
        </w:rPr>
        <w:t xml:space="preserve"> </w:t>
      </w:r>
      <w:r w:rsidR="00D76723" w:rsidRPr="00BE012F">
        <w:rPr>
          <w:sz w:val="28"/>
          <w:szCs w:val="28"/>
        </w:rPr>
        <w:t xml:space="preserve"> _TIME_: Compilation Time (preprocessor macro to get the current time of compilation)</w:t>
      </w:r>
    </w:p>
    <w:p w:rsidR="00BB6ACC" w:rsidRPr="00F313DF" w:rsidRDefault="00BB6ACC" w:rsidP="0016395D">
      <w:pPr>
        <w:numPr>
          <w:ilvl w:val="1"/>
          <w:numId w:val="3"/>
        </w:numPr>
        <w:rPr>
          <w:b/>
          <w:sz w:val="28"/>
          <w:szCs w:val="28"/>
        </w:rPr>
      </w:pPr>
      <w:r w:rsidRPr="00BE012F">
        <w:rPr>
          <w:sz w:val="28"/>
          <w:szCs w:val="28"/>
        </w:rPr>
        <w:br w:type="page"/>
      </w:r>
      <w:r w:rsidR="0016395D" w:rsidRPr="00F313DF">
        <w:rPr>
          <w:b/>
          <w:sz w:val="28"/>
          <w:szCs w:val="28"/>
        </w:rPr>
        <w:lastRenderedPageBreak/>
        <w:t>ROLE OF OOP:</w:t>
      </w:r>
    </w:p>
    <w:p w:rsidR="0016395D" w:rsidRDefault="0016395D" w:rsidP="0016395D">
      <w:pPr>
        <w:ind w:left="360"/>
        <w:rPr>
          <w:sz w:val="24"/>
          <w:szCs w:val="24"/>
        </w:rPr>
      </w:pPr>
      <w:r>
        <w:rPr>
          <w:sz w:val="24"/>
          <w:szCs w:val="24"/>
        </w:rPr>
        <w:t xml:space="preserve">    </w:t>
      </w:r>
    </w:p>
    <w:p w:rsidR="0016395D" w:rsidRPr="00BE012F" w:rsidRDefault="0016395D" w:rsidP="0016395D">
      <w:pPr>
        <w:ind w:left="720"/>
        <w:rPr>
          <w:sz w:val="28"/>
          <w:szCs w:val="28"/>
        </w:rPr>
      </w:pPr>
      <w:r w:rsidRPr="00BE012F">
        <w:rPr>
          <w:sz w:val="28"/>
          <w:szCs w:val="28"/>
        </w:rPr>
        <w:t>The role of Object-Oriented Programming (OOP) is to provide a programming paradigm that emphasizes the organization and modeling of software as a collection of objects that interact with each other. OOP is designed to enhance code reusability, maintainability, and scalability, making it easier to manage complex software projects.</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The key roles of OOP include:</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1. Encapsulation: OOP allows data and the methods that operate on that data to be encapsulated within objects. This helps in controlling access to data and ensures that the internal implementation details are hidden, promoting information hiding and data protection.</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2. Inheritance: Inheritance enables the creation of new classes (subclasses) based on existing classes (superclasses). Subclasses inherit the attributes and behaviors of their parent classes, allowing code reuse and the creation of a hierarchical structure.</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3. Polymorphism: Polymorphism allows objects to be treated as instances of their parent class, enabling different objects to be used interchangeably. It facilitates code flexibility and extensibility, as well as the ability to handle objects in a generic way.</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4. Abstraction: Abstraction allows the creation of abstract classes and interfaces that define the structure and behavior of objects without specifying their implementation details. This simplifies complex systems by focusing on essential features.</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5. Modularity: OOP encourages the development of modular, self-contained units (classes), which can be easily integrated into larger systems. This promotes code organization and makes it easier to understand, modify, and maintain the codebase.</w:t>
      </w:r>
    </w:p>
    <w:p w:rsidR="0016395D" w:rsidRPr="00BE012F" w:rsidRDefault="0016395D" w:rsidP="0016395D">
      <w:pPr>
        <w:ind w:left="720"/>
        <w:rPr>
          <w:sz w:val="28"/>
          <w:szCs w:val="28"/>
        </w:rPr>
      </w:pPr>
    </w:p>
    <w:p w:rsidR="0016395D" w:rsidRPr="00BE012F" w:rsidRDefault="0016395D" w:rsidP="0016395D">
      <w:pPr>
        <w:ind w:left="720"/>
        <w:rPr>
          <w:sz w:val="28"/>
          <w:szCs w:val="28"/>
        </w:rPr>
      </w:pPr>
      <w:r w:rsidRPr="00BE012F">
        <w:rPr>
          <w:sz w:val="28"/>
          <w:szCs w:val="28"/>
        </w:rPr>
        <w:t>Overall, OOP provides a powerful framework for designing software solutions, allowing developers to model real-world entities effectively, leading to efficient, flexible, and maintainable code.</w:t>
      </w:r>
    </w:p>
    <w:p w:rsidR="0016395D" w:rsidRPr="00BE012F" w:rsidRDefault="0016395D" w:rsidP="0016395D">
      <w:pPr>
        <w:ind w:left="720"/>
        <w:rPr>
          <w:sz w:val="28"/>
          <w:szCs w:val="28"/>
        </w:rPr>
      </w:pPr>
    </w:p>
    <w:p w:rsidR="0016395D" w:rsidRPr="00BE012F" w:rsidRDefault="0016395D" w:rsidP="0016395D">
      <w:pPr>
        <w:ind w:left="720"/>
        <w:rPr>
          <w:sz w:val="28"/>
          <w:szCs w:val="28"/>
        </w:rPr>
      </w:pPr>
    </w:p>
    <w:p w:rsidR="0016395D" w:rsidRPr="00BE012F" w:rsidRDefault="0016395D" w:rsidP="0016395D">
      <w:pPr>
        <w:ind w:left="720"/>
        <w:rPr>
          <w:sz w:val="28"/>
          <w:szCs w:val="28"/>
        </w:rPr>
      </w:pPr>
    </w:p>
    <w:p w:rsidR="0016395D" w:rsidRPr="00BE012F" w:rsidRDefault="0016395D" w:rsidP="0016395D">
      <w:pPr>
        <w:ind w:left="720"/>
        <w:rPr>
          <w:sz w:val="28"/>
          <w:szCs w:val="28"/>
        </w:rPr>
      </w:pPr>
    </w:p>
    <w:p w:rsidR="0016395D" w:rsidRPr="00BE012F" w:rsidRDefault="0016395D" w:rsidP="0016395D">
      <w:pPr>
        <w:ind w:left="720"/>
        <w:rPr>
          <w:sz w:val="28"/>
          <w:szCs w:val="28"/>
        </w:rPr>
      </w:pPr>
    </w:p>
    <w:p w:rsidR="0016395D" w:rsidRPr="00BE012F" w:rsidRDefault="0016395D" w:rsidP="0016395D">
      <w:pPr>
        <w:ind w:left="720"/>
        <w:rPr>
          <w:sz w:val="28"/>
          <w:szCs w:val="28"/>
        </w:rPr>
      </w:pPr>
    </w:p>
    <w:p w:rsidR="00BB6ACC" w:rsidRPr="00F313DF" w:rsidRDefault="00BB6ACC" w:rsidP="0016395D">
      <w:pPr>
        <w:numPr>
          <w:ilvl w:val="1"/>
          <w:numId w:val="3"/>
        </w:numPr>
        <w:rPr>
          <w:b/>
          <w:sz w:val="28"/>
          <w:szCs w:val="28"/>
        </w:rPr>
      </w:pPr>
      <w:r w:rsidRPr="00BE012F">
        <w:rPr>
          <w:sz w:val="28"/>
          <w:szCs w:val="28"/>
        </w:rPr>
        <w:br w:type="page"/>
      </w:r>
      <w:r w:rsidR="0016395D" w:rsidRPr="00F313DF">
        <w:rPr>
          <w:b/>
          <w:sz w:val="28"/>
          <w:szCs w:val="28"/>
        </w:rPr>
        <w:lastRenderedPageBreak/>
        <w:t>OVERVIEW:</w:t>
      </w:r>
    </w:p>
    <w:p w:rsidR="0016395D" w:rsidRDefault="0016395D" w:rsidP="0016395D">
      <w:pPr>
        <w:rPr>
          <w:sz w:val="24"/>
          <w:szCs w:val="24"/>
        </w:rPr>
      </w:pPr>
      <w:r>
        <w:rPr>
          <w:sz w:val="24"/>
          <w:szCs w:val="24"/>
        </w:rPr>
        <w:t xml:space="preserve">            </w:t>
      </w:r>
    </w:p>
    <w:p w:rsidR="0016395D" w:rsidRPr="00BE012F" w:rsidRDefault="0016395D" w:rsidP="0016395D">
      <w:pPr>
        <w:rPr>
          <w:sz w:val="28"/>
          <w:szCs w:val="28"/>
        </w:rPr>
      </w:pPr>
      <w:r w:rsidRPr="00BE012F">
        <w:rPr>
          <w:sz w:val="28"/>
          <w:szCs w:val="28"/>
        </w:rPr>
        <w:t xml:space="preserve">                  The program is a mini ATM simulator based on Object-Oriented Programming (OOP) principles. It allows users to perform various banking operations, such as creating new accounts, checking balances, making withdrawals, deposits, and transferring money between accounts.</w:t>
      </w:r>
    </w:p>
    <w:p w:rsidR="0016395D" w:rsidRPr="00BE012F" w:rsidRDefault="0016395D" w:rsidP="0016395D">
      <w:pPr>
        <w:rPr>
          <w:sz w:val="28"/>
          <w:szCs w:val="28"/>
        </w:rPr>
      </w:pPr>
    </w:p>
    <w:p w:rsidR="0016395D" w:rsidRPr="00BE012F" w:rsidRDefault="0016395D" w:rsidP="0016395D">
      <w:pPr>
        <w:rPr>
          <w:sz w:val="28"/>
          <w:szCs w:val="28"/>
        </w:rPr>
      </w:pPr>
      <w:r w:rsidRPr="00BE012F">
        <w:rPr>
          <w:sz w:val="28"/>
          <w:szCs w:val="28"/>
        </w:rPr>
        <w:t>The program starts with the option to create a new account or proceed with an existing one. Users can input their account holder's name, account type, phone number, password, and initial balance to create a new account, which is then stored in a file.</w:t>
      </w:r>
    </w:p>
    <w:p w:rsidR="0016395D" w:rsidRPr="00BE012F" w:rsidRDefault="0016395D" w:rsidP="0016395D">
      <w:pPr>
        <w:rPr>
          <w:sz w:val="28"/>
          <w:szCs w:val="28"/>
        </w:rPr>
      </w:pPr>
    </w:p>
    <w:p w:rsidR="0016395D" w:rsidRPr="00BE012F" w:rsidRDefault="0016395D" w:rsidP="0016395D">
      <w:pPr>
        <w:rPr>
          <w:sz w:val="28"/>
          <w:szCs w:val="28"/>
        </w:rPr>
      </w:pPr>
      <w:r w:rsidRPr="00BE012F">
        <w:rPr>
          <w:sz w:val="28"/>
          <w:szCs w:val="28"/>
        </w:rPr>
        <w:t>For existing account holders, they can insert their card and enter their PIN to access their accounts. The system supports multiple account types, such as domestic savings accounts, with options for deposits, withdrawals, balance inquiries, and transferring money between accounts.</w:t>
      </w:r>
    </w:p>
    <w:p w:rsidR="0016395D" w:rsidRPr="00BE012F" w:rsidRDefault="0016395D" w:rsidP="0016395D">
      <w:pPr>
        <w:rPr>
          <w:sz w:val="28"/>
          <w:szCs w:val="28"/>
        </w:rPr>
      </w:pPr>
    </w:p>
    <w:p w:rsidR="0016395D" w:rsidRPr="00BE012F" w:rsidRDefault="0016395D" w:rsidP="0016395D">
      <w:pPr>
        <w:rPr>
          <w:sz w:val="28"/>
          <w:szCs w:val="28"/>
        </w:rPr>
      </w:pPr>
      <w:r w:rsidRPr="00BE012F">
        <w:rPr>
          <w:sz w:val="28"/>
          <w:szCs w:val="28"/>
        </w:rPr>
        <w:t>The code is organized using OOP principles, with the creation of an "Account" class that represents each individual account. The class contains methods for various banking operations, encapsulating data and functionality related to an account. Additionally, the program demonstrates inheritance, as specific account types like "Savings Account" are derived from the main "Account" class.</w:t>
      </w:r>
    </w:p>
    <w:p w:rsidR="0016395D" w:rsidRPr="00BE012F" w:rsidRDefault="0016395D" w:rsidP="0016395D">
      <w:pPr>
        <w:rPr>
          <w:sz w:val="28"/>
          <w:szCs w:val="28"/>
        </w:rPr>
      </w:pPr>
    </w:p>
    <w:p w:rsidR="000B4B63" w:rsidRPr="00BE012F" w:rsidRDefault="0016395D" w:rsidP="0016395D">
      <w:pPr>
        <w:rPr>
          <w:sz w:val="28"/>
          <w:szCs w:val="28"/>
        </w:rPr>
      </w:pPr>
      <w:r w:rsidRPr="00BE012F">
        <w:rPr>
          <w:sz w:val="28"/>
          <w:szCs w:val="28"/>
        </w:rPr>
        <w:t>Overall, this mini-project showcases how OOP concepts can be utilized to build a user-friendly and functional ATM simulation, providing users with a virtual banking experience.</w:t>
      </w:r>
      <w:r w:rsidR="000B4B63" w:rsidRPr="00BE012F">
        <w:rPr>
          <w:sz w:val="28"/>
          <w:szCs w:val="28"/>
        </w:rPr>
        <w:t xml:space="preserve"> </w:t>
      </w:r>
    </w:p>
    <w:p w:rsidR="0016395D" w:rsidRPr="00BE012F" w:rsidRDefault="0016395D">
      <w:pPr>
        <w:ind w:left="1591"/>
        <w:rPr>
          <w:sz w:val="28"/>
          <w:szCs w:val="28"/>
        </w:rPr>
      </w:pPr>
    </w:p>
    <w:p w:rsidR="0016395D" w:rsidRPr="00BE012F" w:rsidRDefault="0016395D">
      <w:pPr>
        <w:ind w:left="1591"/>
        <w:rPr>
          <w:sz w:val="28"/>
          <w:szCs w:val="28"/>
        </w:rPr>
      </w:pPr>
    </w:p>
    <w:p w:rsidR="0016395D" w:rsidRPr="00BE012F" w:rsidRDefault="0016395D">
      <w:pPr>
        <w:ind w:left="1591"/>
        <w:rPr>
          <w:sz w:val="28"/>
          <w:szCs w:val="28"/>
        </w:rPr>
      </w:pPr>
    </w:p>
    <w:p w:rsidR="000B4B63" w:rsidRPr="00BE012F" w:rsidRDefault="0016395D" w:rsidP="0016395D">
      <w:pPr>
        <w:numPr>
          <w:ilvl w:val="1"/>
          <w:numId w:val="3"/>
        </w:numPr>
        <w:rPr>
          <w:b/>
          <w:sz w:val="28"/>
          <w:szCs w:val="28"/>
        </w:rPr>
      </w:pPr>
      <w:r w:rsidRPr="00BE012F">
        <w:rPr>
          <w:b/>
          <w:sz w:val="28"/>
          <w:szCs w:val="28"/>
        </w:rPr>
        <w:t>REFERENCE:</w:t>
      </w:r>
    </w:p>
    <w:p w:rsidR="0016395D" w:rsidRPr="00BE012F" w:rsidRDefault="0016395D" w:rsidP="0016395D">
      <w:pPr>
        <w:ind w:left="720"/>
        <w:rPr>
          <w:sz w:val="28"/>
          <w:szCs w:val="28"/>
        </w:rPr>
      </w:pPr>
      <w:r w:rsidRPr="00BE012F">
        <w:rPr>
          <w:sz w:val="28"/>
          <w:szCs w:val="28"/>
        </w:rPr>
        <w:t>We refered our class notes and ANSI C++ book and internet.</w:t>
      </w:r>
    </w:p>
    <w:p w:rsidR="0016395D" w:rsidRPr="00BE012F" w:rsidRDefault="0016395D">
      <w:pPr>
        <w:ind w:left="1591"/>
        <w:rPr>
          <w:sz w:val="28"/>
          <w:szCs w:val="28"/>
        </w:rPr>
      </w:pPr>
    </w:p>
    <w:p w:rsidR="0016395D" w:rsidRPr="00F313DF" w:rsidRDefault="0016395D">
      <w:pPr>
        <w:ind w:left="1591"/>
        <w:rPr>
          <w:b/>
          <w:sz w:val="28"/>
          <w:szCs w:val="28"/>
        </w:rPr>
      </w:pPr>
      <w:r w:rsidRPr="00BE012F">
        <w:rPr>
          <w:sz w:val="28"/>
          <w:szCs w:val="28"/>
        </w:rPr>
        <w:br w:type="page"/>
      </w:r>
      <w:r>
        <w:rPr>
          <w:sz w:val="24"/>
          <w:szCs w:val="24"/>
        </w:rPr>
        <w:lastRenderedPageBreak/>
        <w:tab/>
      </w:r>
      <w:r>
        <w:rPr>
          <w:sz w:val="24"/>
          <w:szCs w:val="24"/>
        </w:rPr>
        <w:tab/>
      </w:r>
      <w:r w:rsidR="00205B81" w:rsidRPr="00F313DF">
        <w:rPr>
          <w:b/>
          <w:sz w:val="28"/>
          <w:szCs w:val="28"/>
        </w:rPr>
        <w:t xml:space="preserve">   </w:t>
      </w:r>
      <w:r w:rsidRPr="00F313DF">
        <w:rPr>
          <w:b/>
          <w:sz w:val="28"/>
          <w:szCs w:val="28"/>
        </w:rPr>
        <w:t xml:space="preserve">2. IPLEMENTATION </w:t>
      </w:r>
      <w:r w:rsidR="00205B81" w:rsidRPr="00F313DF">
        <w:rPr>
          <w:b/>
          <w:sz w:val="28"/>
          <w:szCs w:val="28"/>
        </w:rPr>
        <w:t>/CODING</w:t>
      </w:r>
    </w:p>
    <w:p w:rsidR="00205B81" w:rsidRPr="00F313DF" w:rsidRDefault="00205B81">
      <w:pPr>
        <w:ind w:left="1591"/>
        <w:rPr>
          <w:sz w:val="24"/>
          <w:szCs w:val="24"/>
        </w:rPr>
      </w:pPr>
    </w:p>
    <w:p w:rsidR="00205B81" w:rsidRPr="00F313DF" w:rsidRDefault="00205B81" w:rsidP="00205B81">
      <w:pPr>
        <w:ind w:left="1591"/>
        <w:rPr>
          <w:sz w:val="24"/>
          <w:szCs w:val="24"/>
        </w:rPr>
      </w:pPr>
      <w:r w:rsidRPr="00F313DF">
        <w:rPr>
          <w:sz w:val="24"/>
          <w:szCs w:val="24"/>
        </w:rPr>
        <w:t>#include &lt;iostream&gt;</w:t>
      </w:r>
    </w:p>
    <w:p w:rsidR="00205B81" w:rsidRPr="00F313DF" w:rsidRDefault="00205B81" w:rsidP="00205B81">
      <w:pPr>
        <w:ind w:left="1591"/>
        <w:rPr>
          <w:sz w:val="24"/>
          <w:szCs w:val="24"/>
        </w:rPr>
      </w:pPr>
      <w:r w:rsidRPr="00F313DF">
        <w:rPr>
          <w:sz w:val="24"/>
          <w:szCs w:val="24"/>
        </w:rPr>
        <w:t>#include &lt;string&gt;</w:t>
      </w:r>
    </w:p>
    <w:p w:rsidR="00205B81" w:rsidRPr="00F313DF" w:rsidRDefault="00205B81" w:rsidP="00205B81">
      <w:pPr>
        <w:ind w:left="1591"/>
        <w:rPr>
          <w:sz w:val="24"/>
          <w:szCs w:val="24"/>
        </w:rPr>
      </w:pPr>
      <w:r w:rsidRPr="00F313DF">
        <w:rPr>
          <w:sz w:val="24"/>
          <w:szCs w:val="24"/>
        </w:rPr>
        <w:t>#include &lt;ctime&gt;</w:t>
      </w:r>
    </w:p>
    <w:p w:rsidR="00205B81" w:rsidRPr="00F313DF" w:rsidRDefault="00205B81" w:rsidP="00205B81">
      <w:pPr>
        <w:ind w:left="1591"/>
        <w:rPr>
          <w:sz w:val="24"/>
          <w:szCs w:val="24"/>
        </w:rPr>
      </w:pPr>
      <w:r w:rsidRPr="00F313DF">
        <w:rPr>
          <w:sz w:val="24"/>
          <w:szCs w:val="24"/>
        </w:rPr>
        <w:t>#include &lt;fstream&gt;</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using namespace std;</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int createNewAccount() {</w:t>
      </w:r>
    </w:p>
    <w:p w:rsidR="00205B81" w:rsidRPr="00F313DF" w:rsidRDefault="00205B81" w:rsidP="00205B81">
      <w:pPr>
        <w:ind w:left="1591"/>
        <w:rPr>
          <w:sz w:val="24"/>
          <w:szCs w:val="24"/>
        </w:rPr>
      </w:pPr>
      <w:r w:rsidRPr="00F313DF">
        <w:rPr>
          <w:sz w:val="24"/>
          <w:szCs w:val="24"/>
        </w:rPr>
        <w:t xml:space="preserve">    string accountHolder, TYPE, password;</w:t>
      </w:r>
    </w:p>
    <w:p w:rsidR="00205B81" w:rsidRPr="00F313DF" w:rsidRDefault="00205B81" w:rsidP="00205B81">
      <w:pPr>
        <w:ind w:left="1591"/>
        <w:rPr>
          <w:sz w:val="24"/>
          <w:szCs w:val="24"/>
        </w:rPr>
      </w:pPr>
      <w:r w:rsidRPr="00F313DF">
        <w:rPr>
          <w:sz w:val="24"/>
          <w:szCs w:val="24"/>
        </w:rPr>
        <w:t xml:space="preserve">    double balance;</w:t>
      </w:r>
    </w:p>
    <w:p w:rsidR="00205B81" w:rsidRPr="00F313DF" w:rsidRDefault="00205B81" w:rsidP="00205B81">
      <w:pPr>
        <w:ind w:left="1591"/>
        <w:rPr>
          <w:sz w:val="24"/>
          <w:szCs w:val="24"/>
        </w:rPr>
      </w:pPr>
      <w:r w:rsidRPr="00F313DF">
        <w:rPr>
          <w:sz w:val="24"/>
          <w:szCs w:val="24"/>
        </w:rPr>
        <w:t xml:space="preserve">    long int Phone;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"Enter account holder's name: ";</w:t>
      </w:r>
    </w:p>
    <w:p w:rsidR="00205B81" w:rsidRPr="00F313DF" w:rsidRDefault="00205B81" w:rsidP="00205B81">
      <w:pPr>
        <w:ind w:left="1591"/>
        <w:rPr>
          <w:sz w:val="24"/>
          <w:szCs w:val="24"/>
        </w:rPr>
      </w:pPr>
      <w:r w:rsidRPr="00F313DF">
        <w:rPr>
          <w:sz w:val="24"/>
          <w:szCs w:val="24"/>
        </w:rPr>
        <w:t xml:space="preserve">    cin.ignore();</w:t>
      </w:r>
    </w:p>
    <w:p w:rsidR="00205B81" w:rsidRPr="00F313DF" w:rsidRDefault="00205B81" w:rsidP="00205B81">
      <w:pPr>
        <w:ind w:left="1591"/>
        <w:rPr>
          <w:sz w:val="24"/>
          <w:szCs w:val="24"/>
        </w:rPr>
      </w:pPr>
      <w:r w:rsidRPr="00F313DF">
        <w:rPr>
          <w:sz w:val="24"/>
          <w:szCs w:val="24"/>
        </w:rPr>
        <w:t xml:space="preserve">    getline(cin, accountHolder);</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"Enter account TYPE: ";</w:t>
      </w:r>
    </w:p>
    <w:p w:rsidR="00205B81" w:rsidRPr="00F313DF" w:rsidRDefault="00205B81" w:rsidP="00205B81">
      <w:pPr>
        <w:ind w:left="1591"/>
        <w:rPr>
          <w:sz w:val="24"/>
          <w:szCs w:val="24"/>
        </w:rPr>
      </w:pPr>
      <w:r w:rsidRPr="00F313DF">
        <w:rPr>
          <w:sz w:val="24"/>
          <w:szCs w:val="24"/>
        </w:rPr>
        <w:t xml:space="preserve">    cin &gt;&gt; TYPE;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"Enter account holder's Phone number: ";</w:t>
      </w:r>
    </w:p>
    <w:p w:rsidR="00205B81" w:rsidRPr="00F313DF" w:rsidRDefault="00205B81" w:rsidP="00205B81">
      <w:pPr>
        <w:ind w:left="1591"/>
        <w:rPr>
          <w:sz w:val="24"/>
          <w:szCs w:val="24"/>
        </w:rPr>
      </w:pPr>
      <w:r w:rsidRPr="00F313DF">
        <w:rPr>
          <w:sz w:val="24"/>
          <w:szCs w:val="24"/>
        </w:rPr>
        <w:t xml:space="preserve">    cin &gt;&gt; Phone;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"Enter password: ";</w:t>
      </w:r>
    </w:p>
    <w:p w:rsidR="00205B81" w:rsidRPr="00F313DF" w:rsidRDefault="00205B81" w:rsidP="00205B81">
      <w:pPr>
        <w:ind w:left="1591"/>
        <w:rPr>
          <w:sz w:val="24"/>
          <w:szCs w:val="24"/>
        </w:rPr>
      </w:pPr>
      <w:r w:rsidRPr="00F313DF">
        <w:rPr>
          <w:sz w:val="24"/>
          <w:szCs w:val="24"/>
        </w:rPr>
        <w:t xml:space="preserve">    cin &gt;&gt; password;</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"Enter initial balance: $";</w:t>
      </w:r>
    </w:p>
    <w:p w:rsidR="00205B81" w:rsidRPr="00F313DF" w:rsidRDefault="00205B81" w:rsidP="00205B81">
      <w:pPr>
        <w:ind w:left="1591"/>
        <w:rPr>
          <w:sz w:val="24"/>
          <w:szCs w:val="24"/>
        </w:rPr>
      </w:pPr>
      <w:r w:rsidRPr="00F313DF">
        <w:rPr>
          <w:sz w:val="24"/>
          <w:szCs w:val="24"/>
        </w:rPr>
        <w:t xml:space="preserve">    cin &gt;&gt; balance;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ofstream outFile("accounts.txt", ios::out);</w:t>
      </w:r>
    </w:p>
    <w:p w:rsidR="00205B81" w:rsidRPr="00F313DF" w:rsidRDefault="00205B81" w:rsidP="00205B81">
      <w:pPr>
        <w:ind w:left="1591"/>
        <w:rPr>
          <w:sz w:val="24"/>
          <w:szCs w:val="24"/>
        </w:rPr>
      </w:pPr>
      <w:r w:rsidRPr="00F313DF">
        <w:rPr>
          <w:sz w:val="24"/>
          <w:szCs w:val="24"/>
        </w:rPr>
        <w:t xml:space="preserve">    if (outFile.is_open()) {</w:t>
      </w:r>
    </w:p>
    <w:p w:rsidR="00205B81" w:rsidRPr="00F313DF" w:rsidRDefault="00205B81" w:rsidP="00205B81">
      <w:pPr>
        <w:ind w:left="1591"/>
        <w:rPr>
          <w:sz w:val="24"/>
          <w:szCs w:val="24"/>
        </w:rPr>
      </w:pPr>
      <w:r w:rsidRPr="00F313DF">
        <w:rPr>
          <w:sz w:val="24"/>
          <w:szCs w:val="24"/>
        </w:rPr>
        <w:t xml:space="preserve">        outFile &lt;&lt; "Account holder's name: " &lt;&lt; accountHolder &lt;&lt; endl</w:t>
      </w:r>
    </w:p>
    <w:p w:rsidR="00205B81" w:rsidRPr="00F313DF" w:rsidRDefault="00205B81" w:rsidP="00205B81">
      <w:pPr>
        <w:ind w:left="1591"/>
        <w:rPr>
          <w:sz w:val="24"/>
          <w:szCs w:val="24"/>
        </w:rPr>
      </w:pPr>
      <w:r w:rsidRPr="00F313DF">
        <w:rPr>
          <w:sz w:val="24"/>
          <w:szCs w:val="24"/>
        </w:rPr>
        <w:t xml:space="preserve">                &lt;&lt; "\nAccount TYPE: " &lt;&lt; TYPE &lt;&lt; endl</w:t>
      </w:r>
    </w:p>
    <w:p w:rsidR="00205B81" w:rsidRPr="00F313DF" w:rsidRDefault="00205B81" w:rsidP="00205B81">
      <w:pPr>
        <w:ind w:left="1591"/>
        <w:rPr>
          <w:sz w:val="24"/>
          <w:szCs w:val="24"/>
        </w:rPr>
      </w:pPr>
      <w:r w:rsidRPr="00F313DF">
        <w:rPr>
          <w:sz w:val="24"/>
          <w:szCs w:val="24"/>
        </w:rPr>
        <w:t xml:space="preserve">                &lt;&lt; "\nAccount holder's Phone number: " &lt;&lt; Phone &lt;&lt; endl</w:t>
      </w:r>
    </w:p>
    <w:p w:rsidR="00205B81" w:rsidRPr="00F313DF" w:rsidRDefault="00205B81" w:rsidP="00205B81">
      <w:pPr>
        <w:ind w:left="1591"/>
        <w:rPr>
          <w:sz w:val="24"/>
          <w:szCs w:val="24"/>
        </w:rPr>
      </w:pPr>
      <w:r w:rsidRPr="00F313DF">
        <w:rPr>
          <w:sz w:val="24"/>
          <w:szCs w:val="24"/>
        </w:rPr>
        <w:t xml:space="preserve">                &lt;&lt; "\nInitial balance: $" &lt;&lt; balance &lt;&lt; endl</w:t>
      </w:r>
    </w:p>
    <w:p w:rsidR="00205B81" w:rsidRPr="00F313DF" w:rsidRDefault="00205B81" w:rsidP="00205B81">
      <w:pPr>
        <w:ind w:left="1591"/>
        <w:rPr>
          <w:sz w:val="24"/>
          <w:szCs w:val="24"/>
        </w:rPr>
      </w:pPr>
      <w:r w:rsidRPr="00F313DF">
        <w:rPr>
          <w:sz w:val="24"/>
          <w:szCs w:val="24"/>
        </w:rPr>
        <w:t xml:space="preserve">                &lt;&lt; "\nPassword: " &lt;&lt; password &lt;&lt; "@";</w:t>
      </w:r>
    </w:p>
    <w:p w:rsidR="00205B81" w:rsidRPr="00F313DF" w:rsidRDefault="00205B81" w:rsidP="00205B81">
      <w:pPr>
        <w:ind w:left="1591"/>
        <w:rPr>
          <w:sz w:val="24"/>
          <w:szCs w:val="24"/>
        </w:rPr>
      </w:pPr>
      <w:r w:rsidRPr="00F313DF">
        <w:rPr>
          <w:sz w:val="24"/>
          <w:szCs w:val="24"/>
        </w:rPr>
        <w:t xml:space="preserve">        outFile.close();</w:t>
      </w:r>
    </w:p>
    <w:p w:rsidR="00205B81" w:rsidRPr="00F313DF" w:rsidRDefault="00205B81" w:rsidP="00205B81">
      <w:pPr>
        <w:ind w:left="1591"/>
        <w:rPr>
          <w:sz w:val="24"/>
          <w:szCs w:val="24"/>
        </w:rPr>
      </w:pPr>
      <w:r w:rsidRPr="00F313DF">
        <w:rPr>
          <w:sz w:val="24"/>
          <w:szCs w:val="24"/>
        </w:rPr>
        <w:t xml:space="preserve">        cout &lt;&lt; "\nAccount created and stored in file successfully.\n";</w:t>
      </w:r>
    </w:p>
    <w:p w:rsidR="00205B81" w:rsidRPr="00F313DF" w:rsidRDefault="00205B81" w:rsidP="00205B81">
      <w:pPr>
        <w:ind w:left="1591"/>
        <w:rPr>
          <w:sz w:val="24"/>
          <w:szCs w:val="24"/>
        </w:rPr>
      </w:pPr>
      <w:r w:rsidRPr="00F313DF">
        <w:rPr>
          <w:sz w:val="24"/>
          <w:szCs w:val="24"/>
        </w:rPr>
        <w:t xml:space="preserve">    } else {</w:t>
      </w:r>
    </w:p>
    <w:p w:rsidR="00205B81" w:rsidRPr="00F313DF" w:rsidRDefault="00205B81" w:rsidP="00205B81">
      <w:pPr>
        <w:ind w:left="1591"/>
        <w:rPr>
          <w:sz w:val="24"/>
          <w:szCs w:val="24"/>
        </w:rPr>
      </w:pPr>
      <w:r w:rsidRPr="00F313DF">
        <w:rPr>
          <w:sz w:val="24"/>
          <w:szCs w:val="24"/>
        </w:rPr>
        <w:t xml:space="preserve">        cout &lt;&lt; "\nError: Unable to open file.\n";</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ifstream inFile("accounts.txt", ios::in);</w:t>
      </w:r>
    </w:p>
    <w:p w:rsidR="00CA0871" w:rsidRPr="00F313DF" w:rsidRDefault="00205B81" w:rsidP="00F313DF">
      <w:pPr>
        <w:ind w:left="1591"/>
        <w:rPr>
          <w:sz w:val="24"/>
          <w:szCs w:val="24"/>
        </w:rPr>
      </w:pPr>
      <w:r w:rsidRPr="00F313DF">
        <w:rPr>
          <w:sz w:val="24"/>
          <w:szCs w:val="24"/>
        </w:rPr>
        <w:t xml:space="preserve">    if (!inFile.is_open()) </w:t>
      </w:r>
      <w:r w:rsidR="00CA0871" w:rsidRPr="00F313DF">
        <w:rPr>
          <w:sz w:val="24"/>
          <w:szCs w:val="24"/>
        </w:rPr>
        <w:t>cout &lt;&lt; "Error: Unable to open the file."</w:t>
      </w:r>
      <w:r w:rsidR="00F313DF" w:rsidRPr="00F313DF">
        <w:rPr>
          <w:sz w:val="24"/>
          <w:szCs w:val="24"/>
        </w:rPr>
        <w:t>;</w:t>
      </w:r>
    </w:p>
    <w:p w:rsidR="00CA0871" w:rsidRPr="00F313DF" w:rsidRDefault="00CA087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return 0;</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"-----Data present in the file -----\n";</w:t>
      </w:r>
    </w:p>
    <w:p w:rsidR="00205B81" w:rsidRPr="00F313DF" w:rsidRDefault="00205B81" w:rsidP="00205B81">
      <w:pPr>
        <w:ind w:left="1591"/>
        <w:rPr>
          <w:sz w:val="24"/>
          <w:szCs w:val="24"/>
        </w:rPr>
      </w:pPr>
      <w:r w:rsidRPr="00F313DF">
        <w:rPr>
          <w:sz w:val="24"/>
          <w:szCs w:val="24"/>
        </w:rPr>
        <w:t xml:space="preserve">    string line;</w:t>
      </w:r>
    </w:p>
    <w:p w:rsidR="00205B81" w:rsidRPr="00F313DF" w:rsidRDefault="00205B81" w:rsidP="00205B81">
      <w:pPr>
        <w:ind w:left="1591"/>
        <w:rPr>
          <w:sz w:val="24"/>
          <w:szCs w:val="24"/>
        </w:rPr>
      </w:pPr>
      <w:r w:rsidRPr="00F313DF">
        <w:rPr>
          <w:sz w:val="24"/>
          <w:szCs w:val="24"/>
        </w:rPr>
        <w:lastRenderedPageBreak/>
        <w:t xml:space="preserve">    while (getline(inFile, line) &amp;&amp; line != "@") {</w:t>
      </w:r>
    </w:p>
    <w:p w:rsidR="00205B81" w:rsidRPr="00F313DF" w:rsidRDefault="00205B81" w:rsidP="00205B81">
      <w:pPr>
        <w:ind w:left="1591"/>
        <w:rPr>
          <w:sz w:val="24"/>
          <w:szCs w:val="24"/>
        </w:rPr>
      </w:pPr>
      <w:r w:rsidRPr="00F313DF">
        <w:rPr>
          <w:sz w:val="24"/>
          <w:szCs w:val="24"/>
        </w:rPr>
        <w:t xml:space="preserve">        cout &lt;&lt; line &lt;&lt; endl;</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inFile.close();</w:t>
      </w:r>
    </w:p>
    <w:p w:rsidR="00205B81" w:rsidRPr="00F313DF" w:rsidRDefault="00205B81" w:rsidP="00205B81">
      <w:pPr>
        <w:ind w:left="1591"/>
        <w:rPr>
          <w:sz w:val="24"/>
          <w:szCs w:val="24"/>
        </w:rPr>
      </w:pPr>
      <w:r w:rsidRPr="00F313DF">
        <w:rPr>
          <w:sz w:val="24"/>
          <w:szCs w:val="24"/>
        </w:rPr>
        <w:t xml:space="preserve">    return 0;</w:t>
      </w:r>
    </w:p>
    <w:p w:rsidR="00205B81" w:rsidRPr="00F313DF" w:rsidRDefault="00205B81" w:rsidP="00205B81">
      <w:pPr>
        <w:ind w:left="1591"/>
        <w:rPr>
          <w:sz w:val="24"/>
          <w:szCs w:val="24"/>
        </w:rPr>
      </w:pPr>
      <w:r w:rsidRPr="00F313DF">
        <w:rPr>
          <w:sz w:val="24"/>
          <w:szCs w:val="24"/>
        </w:rPr>
        <w:t>}</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class Account {</w:t>
      </w:r>
    </w:p>
    <w:p w:rsidR="00205B81" w:rsidRPr="00F313DF" w:rsidRDefault="00205B81" w:rsidP="00205B81">
      <w:pPr>
        <w:ind w:left="1591"/>
        <w:rPr>
          <w:sz w:val="24"/>
          <w:szCs w:val="24"/>
        </w:rPr>
      </w:pPr>
      <w:r w:rsidRPr="00F313DF">
        <w:rPr>
          <w:sz w:val="24"/>
          <w:szCs w:val="24"/>
        </w:rPr>
        <w:t>public:</w:t>
      </w:r>
    </w:p>
    <w:p w:rsidR="00205B81" w:rsidRPr="00F313DF" w:rsidRDefault="00205B81" w:rsidP="00205B81">
      <w:pPr>
        <w:ind w:left="1591"/>
        <w:rPr>
          <w:sz w:val="24"/>
          <w:szCs w:val="24"/>
        </w:rPr>
      </w:pPr>
      <w:r w:rsidRPr="00F313DF">
        <w:rPr>
          <w:sz w:val="24"/>
          <w:szCs w:val="24"/>
        </w:rPr>
        <w:t xml:space="preserve">    string accountHolder;</w:t>
      </w:r>
    </w:p>
    <w:p w:rsidR="00205B81" w:rsidRPr="00F313DF" w:rsidRDefault="00205B81" w:rsidP="00205B81">
      <w:pPr>
        <w:ind w:left="1591"/>
        <w:rPr>
          <w:sz w:val="24"/>
          <w:szCs w:val="24"/>
        </w:rPr>
      </w:pPr>
      <w:r w:rsidRPr="00F313DF">
        <w:rPr>
          <w:sz w:val="24"/>
          <w:szCs w:val="24"/>
        </w:rPr>
        <w:t xml:space="preserve">    double balance;</w:t>
      </w:r>
    </w:p>
    <w:p w:rsidR="00205B81" w:rsidRPr="00F313DF" w:rsidRDefault="00205B81" w:rsidP="00205B81">
      <w:pPr>
        <w:ind w:left="1591"/>
        <w:rPr>
          <w:sz w:val="24"/>
          <w:szCs w:val="24"/>
        </w:rPr>
      </w:pPr>
      <w:r w:rsidRPr="00F313DF">
        <w:rPr>
          <w:sz w:val="24"/>
          <w:szCs w:val="24"/>
        </w:rPr>
        <w:t xml:space="preserve">    string accountType;</w:t>
      </w:r>
    </w:p>
    <w:p w:rsidR="00205B81" w:rsidRPr="00F313DF" w:rsidRDefault="00205B81" w:rsidP="00205B81">
      <w:pPr>
        <w:ind w:left="1591"/>
        <w:rPr>
          <w:sz w:val="24"/>
          <w:szCs w:val="24"/>
        </w:rPr>
      </w:pPr>
      <w:r w:rsidRPr="00F313DF">
        <w:rPr>
          <w:sz w:val="24"/>
          <w:szCs w:val="24"/>
        </w:rPr>
        <w:t xml:space="preserve">    int accountID;</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Account(string a, int c, double b) {</w:t>
      </w:r>
    </w:p>
    <w:p w:rsidR="00205B81" w:rsidRPr="00F313DF" w:rsidRDefault="00205B81" w:rsidP="00205B81">
      <w:pPr>
        <w:ind w:left="1591"/>
        <w:rPr>
          <w:sz w:val="24"/>
          <w:szCs w:val="24"/>
        </w:rPr>
      </w:pPr>
      <w:r w:rsidRPr="00F313DF">
        <w:rPr>
          <w:sz w:val="24"/>
          <w:szCs w:val="24"/>
        </w:rPr>
        <w:t xml:space="preserve">        accountHolder = a;</w:t>
      </w:r>
    </w:p>
    <w:p w:rsidR="00205B81" w:rsidRPr="00F313DF" w:rsidRDefault="00205B81" w:rsidP="00205B81">
      <w:pPr>
        <w:ind w:left="1591"/>
        <w:rPr>
          <w:sz w:val="24"/>
          <w:szCs w:val="24"/>
        </w:rPr>
      </w:pPr>
      <w:r w:rsidRPr="00F313DF">
        <w:rPr>
          <w:sz w:val="24"/>
          <w:szCs w:val="24"/>
        </w:rPr>
        <w:t xml:space="preserve">        balance = b;</w:t>
      </w:r>
    </w:p>
    <w:p w:rsidR="00205B81" w:rsidRPr="00F313DF" w:rsidRDefault="00205B81" w:rsidP="00205B81">
      <w:pPr>
        <w:ind w:left="1591"/>
        <w:rPr>
          <w:sz w:val="24"/>
          <w:szCs w:val="24"/>
        </w:rPr>
      </w:pPr>
      <w:r w:rsidRPr="00F313DF">
        <w:rPr>
          <w:sz w:val="24"/>
          <w:szCs w:val="24"/>
        </w:rPr>
        <w:t xml:space="preserve">        accountID = c;</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display(Account&amp; b1, Account&amp; b2, Account&amp; b3) {</w:t>
      </w:r>
    </w:p>
    <w:p w:rsidR="00205B81" w:rsidRPr="00F313DF" w:rsidRDefault="00205B81" w:rsidP="00205B81">
      <w:pPr>
        <w:ind w:left="1591"/>
        <w:rPr>
          <w:sz w:val="24"/>
          <w:szCs w:val="24"/>
        </w:rPr>
      </w:pPr>
      <w:r w:rsidRPr="00F313DF">
        <w:rPr>
          <w:sz w:val="24"/>
          <w:szCs w:val="24"/>
        </w:rPr>
        <w:t xml:space="preserve">        cout &lt;&lt; "\n********************************************\n";</w:t>
      </w:r>
    </w:p>
    <w:p w:rsidR="00205B81" w:rsidRPr="00F313DF" w:rsidRDefault="00205B81" w:rsidP="00205B81">
      <w:pPr>
        <w:ind w:left="1591"/>
        <w:rPr>
          <w:sz w:val="24"/>
          <w:szCs w:val="24"/>
        </w:rPr>
      </w:pPr>
      <w:r w:rsidRPr="00F313DF">
        <w:rPr>
          <w:sz w:val="24"/>
          <w:szCs w:val="24"/>
        </w:rPr>
        <w:t xml:space="preserve">        cout &lt;&lt; "*                                          *\n";</w:t>
      </w:r>
    </w:p>
    <w:p w:rsidR="00205B81" w:rsidRPr="00F313DF" w:rsidRDefault="00205B81" w:rsidP="00205B81">
      <w:pPr>
        <w:ind w:left="1591"/>
        <w:rPr>
          <w:sz w:val="24"/>
          <w:szCs w:val="24"/>
        </w:rPr>
      </w:pPr>
      <w:r w:rsidRPr="00F313DF">
        <w:rPr>
          <w:sz w:val="24"/>
          <w:szCs w:val="24"/>
        </w:rPr>
        <w:t xml:space="preserve">        cout &lt;&lt; "  *      Welcome to the ATM, " &lt;&lt; accountHolder &lt;&lt; "        *\n";</w:t>
      </w:r>
    </w:p>
    <w:p w:rsidR="00205B81" w:rsidRPr="00F313DF" w:rsidRDefault="00205B81" w:rsidP="00205B81">
      <w:pPr>
        <w:ind w:left="1591"/>
        <w:rPr>
          <w:sz w:val="24"/>
          <w:szCs w:val="24"/>
        </w:rPr>
      </w:pPr>
      <w:r w:rsidRPr="00F313DF">
        <w:rPr>
          <w:sz w:val="24"/>
          <w:szCs w:val="24"/>
        </w:rPr>
        <w:t xml:space="preserve">        cout &lt;&lt; "*                                          *\n";</w:t>
      </w:r>
    </w:p>
    <w:p w:rsidR="00205B81" w:rsidRPr="00F313DF" w:rsidRDefault="00205B81" w:rsidP="00205B81">
      <w:pPr>
        <w:ind w:left="1591"/>
        <w:rPr>
          <w:sz w:val="24"/>
          <w:szCs w:val="24"/>
        </w:rPr>
      </w:pPr>
      <w:r w:rsidRPr="00F313DF">
        <w:rPr>
          <w:sz w:val="24"/>
          <w:szCs w:val="24"/>
        </w:rPr>
        <w:t xml:space="preserve">        cout &lt;&lt; "********************************************\n\n";</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"Welcome - " &lt;&lt; accountHolder &lt;&lt; "!" &lt;&lt; endl;</w:t>
      </w:r>
    </w:p>
    <w:p w:rsidR="00205B81" w:rsidRPr="00F313DF" w:rsidRDefault="00205B81" w:rsidP="00205B81">
      <w:pPr>
        <w:ind w:left="1591"/>
        <w:rPr>
          <w:sz w:val="24"/>
          <w:szCs w:val="24"/>
        </w:rPr>
      </w:pPr>
      <w:r w:rsidRPr="00F313DF">
        <w:rPr>
          <w:sz w:val="24"/>
          <w:szCs w:val="24"/>
        </w:rPr>
        <w:t xml:space="preserve">        cout &lt;&lt; "\nPress Enter to proceed\n";</w:t>
      </w:r>
    </w:p>
    <w:p w:rsidR="00205B81" w:rsidRPr="00F313DF" w:rsidRDefault="00205B81" w:rsidP="00205B81">
      <w:pPr>
        <w:ind w:left="1591"/>
        <w:rPr>
          <w:sz w:val="24"/>
          <w:szCs w:val="24"/>
        </w:rPr>
      </w:pPr>
      <w:r w:rsidRPr="00F313DF">
        <w:rPr>
          <w:sz w:val="24"/>
          <w:szCs w:val="24"/>
        </w:rPr>
        <w:t xml:space="preserve">        cin.ignore();</w:t>
      </w:r>
    </w:p>
    <w:p w:rsidR="00205B81" w:rsidRPr="00F313DF" w:rsidRDefault="00205B81" w:rsidP="00205B81">
      <w:pPr>
        <w:ind w:left="1591"/>
        <w:rPr>
          <w:sz w:val="24"/>
          <w:szCs w:val="24"/>
        </w:rPr>
      </w:pPr>
      <w:r w:rsidRPr="00F313DF">
        <w:rPr>
          <w:sz w:val="24"/>
          <w:szCs w:val="24"/>
        </w:rPr>
        <w:t xml:space="preserve">        cin.get();</w:t>
      </w:r>
    </w:p>
    <w:p w:rsidR="00205B81" w:rsidRPr="00F313DF" w:rsidRDefault="00205B81" w:rsidP="00205B81">
      <w:pPr>
        <w:ind w:left="1591"/>
        <w:rPr>
          <w:sz w:val="24"/>
          <w:szCs w:val="24"/>
        </w:rPr>
      </w:pPr>
      <w:r w:rsidRPr="00F313DF">
        <w:rPr>
          <w:sz w:val="24"/>
          <w:szCs w:val="24"/>
        </w:rPr>
        <w:t xml:space="preserve">        cout &lt;&lt; "\n----- ACCOUNT TYPE MENU -----" &lt;&lt; endl &lt;&lt; endl;</w:t>
      </w:r>
    </w:p>
    <w:p w:rsidR="00205B81" w:rsidRPr="00F313DF" w:rsidRDefault="00205B81" w:rsidP="00205B81">
      <w:pPr>
        <w:ind w:left="1591"/>
        <w:rPr>
          <w:sz w:val="24"/>
          <w:szCs w:val="24"/>
        </w:rPr>
      </w:pPr>
      <w:r w:rsidRPr="00F313DF">
        <w:rPr>
          <w:sz w:val="24"/>
          <w:szCs w:val="24"/>
        </w:rPr>
        <w:t xml:space="preserve">        cout &lt;&lt; "1. Domestic Account";</w:t>
      </w:r>
    </w:p>
    <w:p w:rsidR="00205B81" w:rsidRPr="00F313DF" w:rsidRDefault="00205B81" w:rsidP="00205B81">
      <w:pPr>
        <w:ind w:left="1591"/>
        <w:rPr>
          <w:sz w:val="24"/>
          <w:szCs w:val="24"/>
        </w:rPr>
      </w:pPr>
      <w:r w:rsidRPr="00F313DF">
        <w:rPr>
          <w:sz w:val="24"/>
          <w:szCs w:val="24"/>
        </w:rPr>
        <w:t xml:space="preserve">        cout &lt;&lt; "\t2. International Account(Not available)" &lt;&lt; endl;</w:t>
      </w:r>
    </w:p>
    <w:p w:rsidR="00205B81" w:rsidRPr="00F313DF" w:rsidRDefault="00205B81" w:rsidP="00205B81">
      <w:pPr>
        <w:ind w:left="1591"/>
        <w:rPr>
          <w:sz w:val="24"/>
          <w:szCs w:val="24"/>
        </w:rPr>
      </w:pPr>
      <w:r w:rsidRPr="00F313DF">
        <w:rPr>
          <w:sz w:val="24"/>
          <w:szCs w:val="24"/>
        </w:rPr>
        <w:t xml:space="preserve">        cout &lt;&lt; "\nEnter your choice: ";</w:t>
      </w:r>
    </w:p>
    <w:p w:rsidR="00205B81" w:rsidRPr="00F313DF" w:rsidRDefault="00205B81" w:rsidP="00205B81">
      <w:pPr>
        <w:ind w:left="1591"/>
        <w:rPr>
          <w:sz w:val="24"/>
          <w:szCs w:val="24"/>
        </w:rPr>
      </w:pPr>
      <w:r w:rsidRPr="00F313DF">
        <w:rPr>
          <w:sz w:val="24"/>
          <w:szCs w:val="24"/>
        </w:rPr>
        <w:t xml:space="preserve">        int accountChoice;</w:t>
      </w:r>
    </w:p>
    <w:p w:rsidR="00205B81" w:rsidRPr="00F313DF" w:rsidRDefault="00205B81" w:rsidP="00205B81">
      <w:pPr>
        <w:ind w:left="1591"/>
        <w:rPr>
          <w:sz w:val="24"/>
          <w:szCs w:val="24"/>
        </w:rPr>
      </w:pPr>
      <w:r w:rsidRPr="00F313DF">
        <w:rPr>
          <w:sz w:val="24"/>
          <w:szCs w:val="24"/>
        </w:rPr>
        <w:t xml:space="preserve">        </w:t>
      </w:r>
    </w:p>
    <w:p w:rsidR="00F313DF" w:rsidRPr="00F313DF" w:rsidRDefault="00205B81" w:rsidP="00205B81">
      <w:pPr>
        <w:ind w:left="1591"/>
        <w:rPr>
          <w:sz w:val="24"/>
          <w:szCs w:val="24"/>
        </w:rPr>
      </w:pPr>
      <w:r w:rsidRPr="00F313DF">
        <w:rPr>
          <w:sz w:val="24"/>
          <w:szCs w:val="24"/>
        </w:rPr>
        <w:t xml:space="preserve">      </w:t>
      </w:r>
      <w:r w:rsidR="00F313DF" w:rsidRPr="00F313DF">
        <w:rPr>
          <w:sz w:val="24"/>
          <w:szCs w:val="24"/>
        </w:rPr>
        <w:t>cin &gt;&gt; accountChoice;</w:t>
      </w:r>
    </w:p>
    <w:p w:rsidR="00205B81" w:rsidRPr="00F313DF" w:rsidRDefault="00205B81" w:rsidP="00205B81">
      <w:pPr>
        <w:ind w:left="1591"/>
        <w:rPr>
          <w:sz w:val="24"/>
          <w:szCs w:val="24"/>
        </w:rPr>
      </w:pPr>
      <w:r w:rsidRPr="00F313DF">
        <w:rPr>
          <w:sz w:val="24"/>
          <w:szCs w:val="24"/>
        </w:rPr>
        <w:t xml:space="preserve">  switch (accountChoice) {</w:t>
      </w:r>
    </w:p>
    <w:p w:rsidR="00205B81" w:rsidRPr="00F313DF" w:rsidRDefault="00205B81" w:rsidP="00205B81">
      <w:pPr>
        <w:ind w:left="1591"/>
        <w:rPr>
          <w:sz w:val="24"/>
          <w:szCs w:val="24"/>
        </w:rPr>
      </w:pPr>
      <w:r w:rsidRPr="00F313DF">
        <w:rPr>
          <w:sz w:val="24"/>
          <w:szCs w:val="24"/>
        </w:rPr>
        <w:t xml:space="preserve">        case 1:</w:t>
      </w:r>
    </w:p>
    <w:p w:rsidR="00205B81" w:rsidRPr="00F313DF" w:rsidRDefault="00205B81" w:rsidP="00205B81">
      <w:pPr>
        <w:ind w:left="1591"/>
        <w:rPr>
          <w:sz w:val="24"/>
          <w:szCs w:val="24"/>
        </w:rPr>
      </w:pPr>
      <w:r w:rsidRPr="00F313DF">
        <w:rPr>
          <w:sz w:val="24"/>
          <w:szCs w:val="24"/>
        </w:rPr>
        <w:t xml:space="preserve">            domesticAccount(b1, b2, b3);</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case 2:</w:t>
      </w:r>
    </w:p>
    <w:p w:rsidR="00205B81" w:rsidRPr="00F313DF" w:rsidRDefault="00205B81" w:rsidP="00205B81">
      <w:pPr>
        <w:ind w:left="1591"/>
        <w:rPr>
          <w:sz w:val="24"/>
          <w:szCs w:val="24"/>
        </w:rPr>
      </w:pPr>
      <w:r w:rsidRPr="00F313DF">
        <w:rPr>
          <w:sz w:val="24"/>
          <w:szCs w:val="24"/>
        </w:rPr>
        <w:t xml:space="preserve">            cout &lt;&lt; "\nInternational account not available.";</w:t>
      </w:r>
    </w:p>
    <w:p w:rsidR="00205B81" w:rsidRPr="00F313DF" w:rsidRDefault="00205B81" w:rsidP="00205B81">
      <w:pPr>
        <w:ind w:left="1591"/>
        <w:rPr>
          <w:sz w:val="24"/>
          <w:szCs w:val="24"/>
        </w:rPr>
      </w:pPr>
      <w:r w:rsidRPr="00F313DF">
        <w:rPr>
          <w:sz w:val="24"/>
          <w:szCs w:val="24"/>
        </w:rPr>
        <w:t xml:space="preserve">            cout &lt;&lt; "\nPress Tab to take your card." &lt;&lt; endl;</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default:</w:t>
      </w:r>
    </w:p>
    <w:p w:rsidR="00205B81" w:rsidRPr="00F313DF" w:rsidRDefault="00205B81" w:rsidP="00205B81">
      <w:pPr>
        <w:ind w:left="1591"/>
        <w:rPr>
          <w:sz w:val="24"/>
          <w:szCs w:val="24"/>
        </w:rPr>
      </w:pPr>
      <w:r w:rsidRPr="00F313DF">
        <w:rPr>
          <w:sz w:val="24"/>
          <w:szCs w:val="24"/>
        </w:rPr>
        <w:t xml:space="preserve">            cout &lt;&lt; "Invalid choice. Please try again." &lt;&lt; endl;</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lastRenderedPageBreak/>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domesticAccount(Account&amp; b1, Account&amp; b2, Account&amp; b3) {</w:t>
      </w:r>
    </w:p>
    <w:p w:rsidR="00205B81" w:rsidRPr="00F313DF" w:rsidRDefault="00205B81" w:rsidP="00205B81">
      <w:pPr>
        <w:ind w:left="1591"/>
        <w:rPr>
          <w:sz w:val="24"/>
          <w:szCs w:val="24"/>
        </w:rPr>
      </w:pPr>
      <w:r w:rsidRPr="00F313DF">
        <w:rPr>
          <w:sz w:val="24"/>
          <w:szCs w:val="24"/>
        </w:rPr>
        <w:t xml:space="preserve">        cout &lt;&lt; "\nYou have selected Domestic Account." &lt;&lt; endl;</w:t>
      </w:r>
    </w:p>
    <w:p w:rsidR="00205B81" w:rsidRPr="00F313DF" w:rsidRDefault="00205B81" w:rsidP="00205B81">
      <w:pPr>
        <w:ind w:left="1591"/>
        <w:rPr>
          <w:sz w:val="24"/>
          <w:szCs w:val="24"/>
        </w:rPr>
      </w:pPr>
      <w:r w:rsidRPr="00F313DF">
        <w:rPr>
          <w:sz w:val="24"/>
          <w:szCs w:val="24"/>
        </w:rPr>
        <w:t xml:space="preserve">        accountType = "Savings Account";</w:t>
      </w:r>
    </w:p>
    <w:p w:rsidR="00205B81" w:rsidRPr="00F313DF" w:rsidRDefault="00205B81" w:rsidP="00205B81">
      <w:pPr>
        <w:ind w:left="1591"/>
        <w:rPr>
          <w:sz w:val="24"/>
          <w:szCs w:val="24"/>
        </w:rPr>
      </w:pPr>
      <w:r w:rsidRPr="00F313DF">
        <w:rPr>
          <w:sz w:val="24"/>
          <w:szCs w:val="24"/>
        </w:rPr>
        <w:t xml:space="preserve">        int accountChoice;</w:t>
      </w:r>
    </w:p>
    <w:p w:rsidR="00205B81" w:rsidRPr="00F313DF" w:rsidRDefault="00205B81" w:rsidP="00205B81">
      <w:pPr>
        <w:ind w:left="1591"/>
        <w:rPr>
          <w:sz w:val="24"/>
          <w:szCs w:val="24"/>
        </w:rPr>
      </w:pPr>
      <w:r w:rsidRPr="00F313DF">
        <w:rPr>
          <w:sz w:val="24"/>
          <w:szCs w:val="24"/>
        </w:rPr>
        <w:t xml:space="preserve">        </w:t>
      </w:r>
    </w:p>
    <w:p w:rsidR="00F313DF" w:rsidRPr="00F313DF" w:rsidRDefault="00205B81" w:rsidP="00F313DF">
      <w:pPr>
        <w:ind w:left="1591"/>
        <w:rPr>
          <w:sz w:val="24"/>
          <w:szCs w:val="24"/>
        </w:rPr>
      </w:pPr>
      <w:r w:rsidRPr="00F313DF">
        <w:rPr>
          <w:sz w:val="24"/>
          <w:szCs w:val="24"/>
        </w:rPr>
        <w:t xml:space="preserve">        </w:t>
      </w:r>
      <w:r w:rsidR="00F313DF" w:rsidRPr="00F313DF">
        <w:rPr>
          <w:sz w:val="24"/>
          <w:szCs w:val="24"/>
        </w:rPr>
        <w:t xml:space="preserve">   cout &lt;&lt; "\n1. Savings Account";</w:t>
      </w:r>
    </w:p>
    <w:p w:rsidR="00205B81" w:rsidRPr="00F313DF" w:rsidRDefault="00205B81" w:rsidP="00F313DF">
      <w:pPr>
        <w:ind w:left="2160"/>
        <w:rPr>
          <w:sz w:val="24"/>
          <w:szCs w:val="24"/>
        </w:rPr>
      </w:pPr>
      <w:r w:rsidRPr="00F313DF">
        <w:rPr>
          <w:sz w:val="24"/>
          <w:szCs w:val="24"/>
        </w:rPr>
        <w:t>cout &lt;&lt; "\t2. Current Account (Not Available)" &lt;&lt; endl;</w:t>
      </w:r>
    </w:p>
    <w:p w:rsidR="00205B81" w:rsidRPr="00F313DF" w:rsidRDefault="00205B81" w:rsidP="00205B81">
      <w:pPr>
        <w:ind w:left="1591"/>
        <w:rPr>
          <w:sz w:val="24"/>
          <w:szCs w:val="24"/>
        </w:rPr>
      </w:pPr>
      <w:r w:rsidRPr="00F313DF">
        <w:rPr>
          <w:sz w:val="24"/>
          <w:szCs w:val="24"/>
        </w:rPr>
        <w:t xml:space="preserve">        cout &lt;&lt; "\nEnter your choice: ";</w:t>
      </w:r>
    </w:p>
    <w:p w:rsidR="00205B81" w:rsidRPr="00F313DF" w:rsidRDefault="00205B81" w:rsidP="00205B81">
      <w:pPr>
        <w:ind w:left="1591"/>
        <w:rPr>
          <w:sz w:val="24"/>
          <w:szCs w:val="24"/>
        </w:rPr>
      </w:pPr>
      <w:r w:rsidRPr="00F313DF">
        <w:rPr>
          <w:sz w:val="24"/>
          <w:szCs w:val="24"/>
        </w:rPr>
        <w:t xml:space="preserve">        cin &gt;&gt; accountChoice;</w:t>
      </w:r>
    </w:p>
    <w:p w:rsidR="00205B81" w:rsidRPr="00F313DF" w:rsidRDefault="00205B81" w:rsidP="00205B81">
      <w:pPr>
        <w:ind w:left="1591"/>
        <w:rPr>
          <w:sz w:val="24"/>
          <w:szCs w:val="24"/>
        </w:rPr>
      </w:pPr>
      <w:r w:rsidRPr="00F313DF">
        <w:rPr>
          <w:sz w:val="24"/>
          <w:szCs w:val="24"/>
        </w:rPr>
        <w:t xml:space="preserve">        switch (accountChoice) {</w:t>
      </w:r>
    </w:p>
    <w:p w:rsidR="00205B81" w:rsidRPr="00F313DF" w:rsidRDefault="00205B81" w:rsidP="00205B81">
      <w:pPr>
        <w:ind w:left="1591"/>
        <w:rPr>
          <w:sz w:val="24"/>
          <w:szCs w:val="24"/>
        </w:rPr>
      </w:pPr>
      <w:r w:rsidRPr="00F313DF">
        <w:rPr>
          <w:sz w:val="24"/>
          <w:szCs w:val="24"/>
        </w:rPr>
        <w:t xml:space="preserve">        case 1:</w:t>
      </w:r>
    </w:p>
    <w:p w:rsidR="00205B81" w:rsidRPr="00F313DF" w:rsidRDefault="00205B81" w:rsidP="00205B81">
      <w:pPr>
        <w:ind w:left="1591"/>
        <w:rPr>
          <w:sz w:val="24"/>
          <w:szCs w:val="24"/>
        </w:rPr>
      </w:pPr>
      <w:r w:rsidRPr="00F313DF">
        <w:rPr>
          <w:sz w:val="24"/>
          <w:szCs w:val="24"/>
        </w:rPr>
        <w:t xml:space="preserve">            cout &lt;&lt; "\nYou have selected Savings Account." &lt;&lt; endl;</w:t>
      </w:r>
    </w:p>
    <w:p w:rsidR="00205B81" w:rsidRPr="00F313DF" w:rsidRDefault="00205B81" w:rsidP="00205B81">
      <w:pPr>
        <w:ind w:left="1591"/>
        <w:rPr>
          <w:sz w:val="24"/>
          <w:szCs w:val="24"/>
        </w:rPr>
      </w:pPr>
      <w:r w:rsidRPr="00F313DF">
        <w:rPr>
          <w:sz w:val="24"/>
          <w:szCs w:val="24"/>
        </w:rPr>
        <w:t xml:space="preserve">            savingsAccount(b1, b2, b3);</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default:</w:t>
      </w:r>
    </w:p>
    <w:p w:rsidR="00205B81" w:rsidRPr="00F313DF" w:rsidRDefault="00205B81" w:rsidP="00205B81">
      <w:pPr>
        <w:ind w:left="1591"/>
        <w:rPr>
          <w:sz w:val="24"/>
          <w:szCs w:val="24"/>
        </w:rPr>
      </w:pPr>
      <w:r w:rsidRPr="00F313DF">
        <w:rPr>
          <w:sz w:val="24"/>
          <w:szCs w:val="24"/>
        </w:rPr>
        <w:t xml:space="preserve">            cout &lt;&lt; "Invalid choice. Please try again." &lt;&lt; endl;</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savingsAccount(Account&amp; b1, Account&amp; b2, Account&amp; b3) {</w:t>
      </w:r>
    </w:p>
    <w:p w:rsidR="00205B81" w:rsidRPr="00F313DF" w:rsidRDefault="00205B81" w:rsidP="00205B81">
      <w:pPr>
        <w:ind w:left="1591"/>
        <w:rPr>
          <w:sz w:val="24"/>
          <w:szCs w:val="24"/>
        </w:rPr>
      </w:pPr>
      <w:r w:rsidRPr="00F313DF">
        <w:rPr>
          <w:sz w:val="24"/>
          <w:szCs w:val="24"/>
        </w:rPr>
        <w:t xml:space="preserve">        while (true) {</w:t>
      </w:r>
    </w:p>
    <w:p w:rsidR="00205B81" w:rsidRPr="00F313DF" w:rsidRDefault="00205B81" w:rsidP="00205B81">
      <w:pPr>
        <w:ind w:left="1591"/>
        <w:rPr>
          <w:sz w:val="24"/>
          <w:szCs w:val="24"/>
        </w:rPr>
      </w:pPr>
      <w:r w:rsidRPr="00F313DF">
        <w:rPr>
          <w:sz w:val="24"/>
          <w:szCs w:val="24"/>
        </w:rPr>
        <w:t xml:space="preserve">            int choice;</w:t>
      </w:r>
    </w:p>
    <w:p w:rsidR="00205B81" w:rsidRPr="00F313DF" w:rsidRDefault="00205B81" w:rsidP="00205B81">
      <w:pPr>
        <w:ind w:left="1591"/>
        <w:rPr>
          <w:sz w:val="24"/>
          <w:szCs w:val="24"/>
        </w:rPr>
      </w:pPr>
      <w:r w:rsidRPr="00F313DF">
        <w:rPr>
          <w:sz w:val="24"/>
          <w:szCs w:val="24"/>
        </w:rPr>
        <w:t xml:space="preserve">            cout &lt;&lt; "***********  " &lt;&lt; accountHolder &lt;&lt; "-" &lt;&lt; accountType &lt;&lt; "  ***********" &lt;&lt; endl;</w:t>
      </w:r>
    </w:p>
    <w:p w:rsidR="00205B81" w:rsidRPr="00F313DF" w:rsidRDefault="00205B81" w:rsidP="00205B81">
      <w:pPr>
        <w:ind w:left="1591"/>
        <w:rPr>
          <w:sz w:val="24"/>
          <w:szCs w:val="24"/>
        </w:rPr>
      </w:pPr>
      <w:r w:rsidRPr="00F313DF">
        <w:rPr>
          <w:sz w:val="24"/>
          <w:szCs w:val="24"/>
        </w:rPr>
        <w:t xml:space="preserve">            cout &lt;&lt; "--------------------------------------------\n";</w:t>
      </w:r>
    </w:p>
    <w:p w:rsidR="00205B81" w:rsidRPr="00F313DF" w:rsidRDefault="00205B81" w:rsidP="00205B81">
      <w:pPr>
        <w:ind w:left="1591"/>
        <w:rPr>
          <w:sz w:val="24"/>
          <w:szCs w:val="24"/>
        </w:rPr>
      </w:pPr>
      <w:r w:rsidRPr="00F313DF">
        <w:rPr>
          <w:sz w:val="24"/>
          <w:szCs w:val="24"/>
        </w:rPr>
        <w:t xml:space="preserve">            cout &lt;&lt; "|               ATM MENU                  |\n";</w:t>
      </w:r>
    </w:p>
    <w:p w:rsidR="00205B81" w:rsidRPr="00F313DF" w:rsidRDefault="00205B81" w:rsidP="00205B81">
      <w:pPr>
        <w:ind w:left="1591"/>
        <w:rPr>
          <w:sz w:val="24"/>
          <w:szCs w:val="24"/>
        </w:rPr>
      </w:pPr>
      <w:r w:rsidRPr="00F313DF">
        <w:rPr>
          <w:sz w:val="24"/>
          <w:szCs w:val="24"/>
        </w:rPr>
        <w:t xml:space="preserve">            cout &lt;&lt; "--------------------------------------------\n";</w:t>
      </w:r>
    </w:p>
    <w:p w:rsidR="00205B81" w:rsidRPr="00F313DF" w:rsidRDefault="00205B81" w:rsidP="00205B81">
      <w:pPr>
        <w:ind w:left="1591"/>
        <w:rPr>
          <w:sz w:val="24"/>
          <w:szCs w:val="24"/>
        </w:rPr>
      </w:pPr>
      <w:r w:rsidRPr="00F313DF">
        <w:rPr>
          <w:sz w:val="24"/>
          <w:szCs w:val="24"/>
        </w:rPr>
        <w:t xml:space="preserve">            cout &lt;&lt; "| 1. Withdraw                             |\n";</w:t>
      </w:r>
    </w:p>
    <w:p w:rsidR="00205B81" w:rsidRPr="00F313DF" w:rsidRDefault="00205B81" w:rsidP="00205B81">
      <w:pPr>
        <w:ind w:left="1591"/>
        <w:rPr>
          <w:sz w:val="24"/>
          <w:szCs w:val="24"/>
        </w:rPr>
      </w:pPr>
      <w:r w:rsidRPr="00F313DF">
        <w:rPr>
          <w:sz w:val="24"/>
          <w:szCs w:val="24"/>
        </w:rPr>
        <w:t xml:space="preserve">            cout &lt;&lt; "| 2. Deposit                              |\n";</w:t>
      </w:r>
    </w:p>
    <w:p w:rsidR="00205B81" w:rsidRPr="00F313DF" w:rsidRDefault="00205B81" w:rsidP="00205B81">
      <w:pPr>
        <w:ind w:left="1591"/>
        <w:rPr>
          <w:sz w:val="24"/>
          <w:szCs w:val="24"/>
        </w:rPr>
      </w:pPr>
      <w:r w:rsidRPr="00F313DF">
        <w:rPr>
          <w:sz w:val="24"/>
          <w:szCs w:val="24"/>
        </w:rPr>
        <w:t xml:space="preserve">            </w:t>
      </w:r>
    </w:p>
    <w:p w:rsidR="00F313DF" w:rsidRPr="00F313DF" w:rsidRDefault="00205B81" w:rsidP="00F313DF">
      <w:pPr>
        <w:ind w:left="1591"/>
        <w:rPr>
          <w:sz w:val="24"/>
          <w:szCs w:val="24"/>
        </w:rPr>
      </w:pPr>
      <w:r w:rsidRPr="00F313DF">
        <w:rPr>
          <w:sz w:val="24"/>
          <w:szCs w:val="24"/>
        </w:rPr>
        <w:t xml:space="preserve">            </w:t>
      </w:r>
      <w:r w:rsidR="00F313DF" w:rsidRPr="00F313DF">
        <w:rPr>
          <w:sz w:val="24"/>
          <w:szCs w:val="24"/>
        </w:rPr>
        <w:t>cout &lt;&lt; "| 3. Balance Enquiry                      |\n";</w:t>
      </w:r>
    </w:p>
    <w:p w:rsidR="00F313DF" w:rsidRPr="00F313DF" w:rsidRDefault="00F313DF" w:rsidP="00205B81">
      <w:pPr>
        <w:ind w:left="1591"/>
        <w:rPr>
          <w:sz w:val="24"/>
          <w:szCs w:val="24"/>
        </w:rPr>
      </w:pPr>
    </w:p>
    <w:p w:rsidR="00205B81" w:rsidRPr="00F313DF" w:rsidRDefault="00F313DF" w:rsidP="00205B81">
      <w:pPr>
        <w:ind w:left="1591"/>
        <w:rPr>
          <w:sz w:val="24"/>
          <w:szCs w:val="24"/>
        </w:rPr>
      </w:pPr>
      <w:r w:rsidRPr="00F313DF">
        <w:rPr>
          <w:sz w:val="24"/>
          <w:szCs w:val="24"/>
        </w:rPr>
        <w:t xml:space="preserve">          </w:t>
      </w:r>
      <w:r w:rsidR="00205B81" w:rsidRPr="00F313DF">
        <w:rPr>
          <w:sz w:val="24"/>
          <w:szCs w:val="24"/>
        </w:rPr>
        <w:t>cout &lt;&lt; "| 4. Transfer Money                       |\n";</w:t>
      </w:r>
    </w:p>
    <w:p w:rsidR="00205B81" w:rsidRPr="00F313DF" w:rsidRDefault="00205B81" w:rsidP="00205B81">
      <w:pPr>
        <w:ind w:left="1591"/>
        <w:rPr>
          <w:sz w:val="24"/>
          <w:szCs w:val="24"/>
        </w:rPr>
      </w:pPr>
      <w:r w:rsidRPr="00F313DF">
        <w:rPr>
          <w:sz w:val="24"/>
          <w:szCs w:val="24"/>
        </w:rPr>
        <w:t xml:space="preserve">            cout &lt;&lt; "| 5. Exit                                 |\n";</w:t>
      </w:r>
    </w:p>
    <w:p w:rsidR="00205B81" w:rsidRPr="00F313DF" w:rsidRDefault="00205B81" w:rsidP="00205B81">
      <w:pPr>
        <w:ind w:left="1591"/>
        <w:rPr>
          <w:sz w:val="24"/>
          <w:szCs w:val="24"/>
        </w:rPr>
      </w:pPr>
      <w:r w:rsidRPr="00F313DF">
        <w:rPr>
          <w:sz w:val="24"/>
          <w:szCs w:val="24"/>
        </w:rPr>
        <w:t xml:space="preserve">            cout &lt;&lt; "--------------------------------------------\n";</w:t>
      </w:r>
    </w:p>
    <w:p w:rsidR="00205B81" w:rsidRPr="00F313DF" w:rsidRDefault="00205B81" w:rsidP="00205B81">
      <w:pPr>
        <w:ind w:left="1591"/>
        <w:rPr>
          <w:sz w:val="24"/>
          <w:szCs w:val="24"/>
        </w:rPr>
      </w:pPr>
      <w:r w:rsidRPr="00F313DF">
        <w:rPr>
          <w:sz w:val="24"/>
          <w:szCs w:val="24"/>
        </w:rPr>
        <w:t xml:space="preserve">            cout &lt;&lt; "Enter your choice: ";</w:t>
      </w:r>
    </w:p>
    <w:p w:rsidR="00205B81" w:rsidRPr="00F313DF" w:rsidRDefault="00205B81" w:rsidP="00205B81">
      <w:pPr>
        <w:ind w:left="1591"/>
        <w:rPr>
          <w:sz w:val="24"/>
          <w:szCs w:val="24"/>
        </w:rPr>
      </w:pPr>
      <w:r w:rsidRPr="00F313DF">
        <w:rPr>
          <w:sz w:val="24"/>
          <w:szCs w:val="24"/>
        </w:rPr>
        <w:t xml:space="preserve">            cin &gt;&gt; choice;</w:t>
      </w:r>
    </w:p>
    <w:p w:rsidR="00205B81" w:rsidRPr="00F313DF" w:rsidRDefault="00205B81" w:rsidP="00205B81">
      <w:pPr>
        <w:ind w:left="1591"/>
        <w:rPr>
          <w:sz w:val="24"/>
          <w:szCs w:val="24"/>
        </w:rPr>
      </w:pPr>
      <w:r w:rsidRPr="00F313DF">
        <w:rPr>
          <w:sz w:val="24"/>
          <w:szCs w:val="24"/>
        </w:rPr>
        <w:t xml:space="preserve">            switch (choice) {</w:t>
      </w:r>
    </w:p>
    <w:p w:rsidR="00205B81" w:rsidRPr="00F313DF" w:rsidRDefault="00205B81" w:rsidP="00205B81">
      <w:pPr>
        <w:ind w:left="1591"/>
        <w:rPr>
          <w:sz w:val="24"/>
          <w:szCs w:val="24"/>
        </w:rPr>
      </w:pPr>
      <w:r w:rsidRPr="00F313DF">
        <w:rPr>
          <w:sz w:val="24"/>
          <w:szCs w:val="24"/>
        </w:rPr>
        <w:t xml:space="preserve">            case 1:</w:t>
      </w:r>
    </w:p>
    <w:p w:rsidR="00205B81" w:rsidRPr="00F313DF" w:rsidRDefault="00205B81" w:rsidP="00205B81">
      <w:pPr>
        <w:ind w:left="1591"/>
        <w:rPr>
          <w:sz w:val="24"/>
          <w:szCs w:val="24"/>
        </w:rPr>
      </w:pPr>
      <w:r w:rsidRPr="00F313DF">
        <w:rPr>
          <w:sz w:val="24"/>
          <w:szCs w:val="24"/>
        </w:rPr>
        <w:t xml:space="preserve">                long double withdrawAmount;</w:t>
      </w:r>
    </w:p>
    <w:p w:rsidR="00205B81" w:rsidRPr="00F313DF" w:rsidRDefault="00205B81" w:rsidP="00205B81">
      <w:pPr>
        <w:ind w:left="1591"/>
        <w:rPr>
          <w:sz w:val="24"/>
          <w:szCs w:val="24"/>
        </w:rPr>
      </w:pPr>
      <w:r w:rsidRPr="00F313DF">
        <w:rPr>
          <w:sz w:val="24"/>
          <w:szCs w:val="24"/>
        </w:rPr>
        <w:t xml:space="preserve">                cout &lt;&lt; "Enter withdrawal amount: $";</w:t>
      </w:r>
    </w:p>
    <w:p w:rsidR="00205B81" w:rsidRPr="00F313DF" w:rsidRDefault="00205B81" w:rsidP="00205B81">
      <w:pPr>
        <w:ind w:left="1591"/>
        <w:rPr>
          <w:sz w:val="24"/>
          <w:szCs w:val="24"/>
        </w:rPr>
      </w:pPr>
      <w:r w:rsidRPr="00F313DF">
        <w:rPr>
          <w:sz w:val="24"/>
          <w:szCs w:val="24"/>
        </w:rPr>
        <w:t xml:space="preserve">                cin &gt;&gt; withdrawAmount;</w:t>
      </w:r>
    </w:p>
    <w:p w:rsidR="00205B81" w:rsidRPr="00F313DF" w:rsidRDefault="00205B81" w:rsidP="00205B81">
      <w:pPr>
        <w:ind w:left="1591"/>
        <w:rPr>
          <w:sz w:val="24"/>
          <w:szCs w:val="24"/>
        </w:rPr>
      </w:pPr>
      <w:r w:rsidRPr="00F313DF">
        <w:rPr>
          <w:sz w:val="24"/>
          <w:szCs w:val="24"/>
        </w:rPr>
        <w:t xml:space="preserve">                withdraw(withdrawAmount);</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case 2:</w:t>
      </w:r>
    </w:p>
    <w:p w:rsidR="00205B81" w:rsidRPr="00F313DF" w:rsidRDefault="00205B81" w:rsidP="00205B81">
      <w:pPr>
        <w:ind w:left="1591"/>
        <w:rPr>
          <w:sz w:val="24"/>
          <w:szCs w:val="24"/>
        </w:rPr>
      </w:pPr>
      <w:r w:rsidRPr="00F313DF">
        <w:rPr>
          <w:sz w:val="24"/>
          <w:szCs w:val="24"/>
        </w:rPr>
        <w:t xml:space="preserve">                long double depositAmount;</w:t>
      </w:r>
    </w:p>
    <w:p w:rsidR="00205B81" w:rsidRPr="00F313DF" w:rsidRDefault="00205B81" w:rsidP="00205B81">
      <w:pPr>
        <w:ind w:left="1591"/>
        <w:rPr>
          <w:sz w:val="24"/>
          <w:szCs w:val="24"/>
        </w:rPr>
      </w:pPr>
      <w:r w:rsidRPr="00F313DF">
        <w:rPr>
          <w:sz w:val="24"/>
          <w:szCs w:val="24"/>
        </w:rPr>
        <w:t xml:space="preserve">                cout &lt;&lt; "Enter deposit amount: $";</w:t>
      </w:r>
    </w:p>
    <w:p w:rsidR="00205B81" w:rsidRPr="00F313DF" w:rsidRDefault="00205B81" w:rsidP="00205B81">
      <w:pPr>
        <w:ind w:left="1591"/>
        <w:rPr>
          <w:sz w:val="24"/>
          <w:szCs w:val="24"/>
        </w:rPr>
      </w:pPr>
      <w:r w:rsidRPr="00F313DF">
        <w:rPr>
          <w:sz w:val="24"/>
          <w:szCs w:val="24"/>
        </w:rPr>
        <w:t xml:space="preserve">                cin &gt;&gt; depositAmount;</w:t>
      </w:r>
    </w:p>
    <w:p w:rsidR="00205B81" w:rsidRPr="00F313DF" w:rsidRDefault="00205B81" w:rsidP="00205B81">
      <w:pPr>
        <w:ind w:left="1591"/>
        <w:rPr>
          <w:sz w:val="24"/>
          <w:szCs w:val="24"/>
        </w:rPr>
      </w:pPr>
      <w:r w:rsidRPr="00F313DF">
        <w:rPr>
          <w:sz w:val="24"/>
          <w:szCs w:val="24"/>
        </w:rPr>
        <w:lastRenderedPageBreak/>
        <w:t xml:space="preserve">                deposit(depositAmount);</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case 3:</w:t>
      </w:r>
    </w:p>
    <w:p w:rsidR="00205B81" w:rsidRPr="00F313DF" w:rsidRDefault="00205B81" w:rsidP="00205B81">
      <w:pPr>
        <w:ind w:left="1591"/>
        <w:rPr>
          <w:sz w:val="24"/>
          <w:szCs w:val="24"/>
        </w:rPr>
      </w:pPr>
      <w:r w:rsidRPr="00F313DF">
        <w:rPr>
          <w:sz w:val="24"/>
          <w:szCs w:val="24"/>
        </w:rPr>
        <w:t xml:space="preserve">                cout &lt;&lt; "Your current balance is $" &lt;&lt; balance &lt;&lt; endl;</w:t>
      </w:r>
    </w:p>
    <w:p w:rsidR="00205B81" w:rsidRPr="00F313DF" w:rsidRDefault="00205B81" w:rsidP="00205B81">
      <w:pPr>
        <w:ind w:left="1591"/>
        <w:rPr>
          <w:sz w:val="24"/>
          <w:szCs w:val="24"/>
        </w:rPr>
      </w:pPr>
      <w:r w:rsidRPr="00F313DF">
        <w:rPr>
          <w:sz w:val="24"/>
          <w:szCs w:val="24"/>
        </w:rPr>
        <w:t xml:space="preserve">                cout &lt;&lt; "Press Enter to proceed\n";</w:t>
      </w:r>
    </w:p>
    <w:p w:rsidR="00205B81" w:rsidRPr="00F313DF" w:rsidRDefault="00205B81" w:rsidP="00205B81">
      <w:pPr>
        <w:ind w:left="1591"/>
        <w:rPr>
          <w:sz w:val="24"/>
          <w:szCs w:val="24"/>
        </w:rPr>
      </w:pPr>
      <w:r w:rsidRPr="00F313DF">
        <w:rPr>
          <w:sz w:val="24"/>
          <w:szCs w:val="24"/>
        </w:rPr>
        <w:t xml:space="preserve">                cin.ignore();</w:t>
      </w:r>
    </w:p>
    <w:p w:rsidR="00205B81" w:rsidRPr="00F313DF" w:rsidRDefault="00205B81" w:rsidP="00205B81">
      <w:pPr>
        <w:ind w:left="1591"/>
        <w:rPr>
          <w:sz w:val="24"/>
          <w:szCs w:val="24"/>
        </w:rPr>
      </w:pPr>
      <w:r w:rsidRPr="00F313DF">
        <w:rPr>
          <w:sz w:val="24"/>
          <w:szCs w:val="24"/>
        </w:rPr>
        <w:t xml:space="preserve">                cin.get();</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case 4:</w:t>
      </w:r>
    </w:p>
    <w:p w:rsidR="00205B81" w:rsidRPr="00F313DF" w:rsidRDefault="00205B81" w:rsidP="00205B81">
      <w:pPr>
        <w:ind w:left="1591"/>
        <w:rPr>
          <w:sz w:val="24"/>
          <w:szCs w:val="24"/>
        </w:rPr>
      </w:pPr>
      <w:r w:rsidRPr="00F313DF">
        <w:rPr>
          <w:sz w:val="24"/>
          <w:szCs w:val="24"/>
        </w:rPr>
        <w:t xml:space="preserve">                transferMoney(b1, b2, b3);</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F313DF" w:rsidRPr="00F313DF" w:rsidRDefault="00205B81" w:rsidP="00F313DF">
      <w:pPr>
        <w:ind w:left="1591"/>
        <w:rPr>
          <w:sz w:val="24"/>
          <w:szCs w:val="24"/>
        </w:rPr>
      </w:pPr>
      <w:r w:rsidRPr="00F313DF">
        <w:rPr>
          <w:sz w:val="24"/>
          <w:szCs w:val="24"/>
        </w:rPr>
        <w:t xml:space="preserve">                </w:t>
      </w:r>
      <w:r w:rsidR="00F313DF" w:rsidRPr="00F313DF">
        <w:rPr>
          <w:sz w:val="24"/>
          <w:szCs w:val="24"/>
        </w:rPr>
        <w:t xml:space="preserve">        break;</w:t>
      </w:r>
    </w:p>
    <w:p w:rsidR="00F313DF" w:rsidRDefault="00F313DF" w:rsidP="00F313DF">
      <w:pPr>
        <w:ind w:left="1591" w:firstLine="569"/>
        <w:rPr>
          <w:sz w:val="24"/>
          <w:szCs w:val="24"/>
        </w:rPr>
      </w:pPr>
      <w:r w:rsidRPr="00F313DF">
        <w:rPr>
          <w:sz w:val="24"/>
          <w:szCs w:val="24"/>
        </w:rPr>
        <w:t xml:space="preserve"> case 5:</w:t>
      </w:r>
    </w:p>
    <w:p w:rsidR="00F313DF" w:rsidRPr="00F313DF" w:rsidRDefault="00F313DF" w:rsidP="00F313DF">
      <w:pPr>
        <w:ind w:left="1591"/>
        <w:rPr>
          <w:sz w:val="24"/>
          <w:szCs w:val="24"/>
        </w:rPr>
      </w:pPr>
    </w:p>
    <w:p w:rsidR="00205B81" w:rsidRPr="00F313DF" w:rsidRDefault="00F313DF" w:rsidP="00F313DF">
      <w:pPr>
        <w:ind w:left="2160"/>
        <w:rPr>
          <w:sz w:val="24"/>
          <w:szCs w:val="24"/>
        </w:rPr>
      </w:pPr>
      <w:r>
        <w:rPr>
          <w:sz w:val="24"/>
          <w:szCs w:val="24"/>
        </w:rPr>
        <w:t xml:space="preserve">     </w:t>
      </w:r>
      <w:r w:rsidR="00205B81" w:rsidRPr="00F313DF">
        <w:rPr>
          <w:sz w:val="24"/>
          <w:szCs w:val="24"/>
        </w:rPr>
        <w:t>cout &lt;&lt; "Thanks and have a great day!" &lt;&lt; endl;</w:t>
      </w:r>
    </w:p>
    <w:p w:rsidR="00205B81" w:rsidRPr="00F313DF" w:rsidRDefault="00205B81" w:rsidP="00205B81">
      <w:pPr>
        <w:ind w:left="1591"/>
        <w:rPr>
          <w:sz w:val="24"/>
          <w:szCs w:val="24"/>
        </w:rPr>
      </w:pPr>
      <w:r w:rsidRPr="00F313DF">
        <w:rPr>
          <w:sz w:val="24"/>
          <w:szCs w:val="24"/>
        </w:rPr>
        <w:t xml:space="preserve">                cout &lt;&lt; "Press Tab to take your card." &lt;&lt; endl;</w:t>
      </w:r>
    </w:p>
    <w:p w:rsidR="00205B81" w:rsidRPr="00F313DF" w:rsidRDefault="00205B81" w:rsidP="00205B81">
      <w:pPr>
        <w:ind w:left="1591"/>
        <w:rPr>
          <w:sz w:val="24"/>
          <w:szCs w:val="24"/>
        </w:rPr>
      </w:pPr>
      <w:r w:rsidRPr="00F313DF">
        <w:rPr>
          <w:sz w:val="24"/>
          <w:szCs w:val="24"/>
        </w:rPr>
        <w:t xml:space="preserve">                return;</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default:</w:t>
      </w:r>
    </w:p>
    <w:p w:rsidR="00205B81" w:rsidRPr="00F313DF" w:rsidRDefault="00205B81" w:rsidP="00205B81">
      <w:pPr>
        <w:ind w:left="1591"/>
        <w:rPr>
          <w:sz w:val="24"/>
          <w:szCs w:val="24"/>
        </w:rPr>
      </w:pPr>
      <w:r w:rsidRPr="00F313DF">
        <w:rPr>
          <w:sz w:val="24"/>
          <w:szCs w:val="24"/>
        </w:rPr>
        <w:t xml:space="preserve">                cout &lt;&lt; "Invalid choice. Please try again." &lt;&lt; endl;</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bool checkWithdraw(double amount) {</w:t>
      </w:r>
    </w:p>
    <w:p w:rsidR="00205B81" w:rsidRPr="00F313DF" w:rsidRDefault="00205B81" w:rsidP="00205B81">
      <w:pPr>
        <w:ind w:left="1591"/>
        <w:rPr>
          <w:sz w:val="24"/>
          <w:szCs w:val="24"/>
        </w:rPr>
      </w:pPr>
      <w:r w:rsidRPr="00F313DF">
        <w:rPr>
          <w:sz w:val="24"/>
          <w:szCs w:val="24"/>
        </w:rPr>
        <w:t xml:space="preserve">        const double minimumBalance = 100.0;</w:t>
      </w:r>
    </w:p>
    <w:p w:rsidR="00205B81" w:rsidRPr="00F313DF" w:rsidRDefault="00205B81" w:rsidP="00205B81">
      <w:pPr>
        <w:ind w:left="1591"/>
        <w:rPr>
          <w:sz w:val="24"/>
          <w:szCs w:val="24"/>
        </w:rPr>
      </w:pPr>
      <w:r w:rsidRPr="00F313DF">
        <w:rPr>
          <w:sz w:val="24"/>
          <w:szCs w:val="24"/>
        </w:rPr>
        <w:t xml:space="preserve">        if (balance - amount &gt;= minimumBalance) {</w:t>
      </w:r>
    </w:p>
    <w:p w:rsidR="00205B81" w:rsidRPr="00F313DF" w:rsidRDefault="00205B81" w:rsidP="00205B81">
      <w:pPr>
        <w:ind w:left="1591"/>
        <w:rPr>
          <w:sz w:val="24"/>
          <w:szCs w:val="24"/>
        </w:rPr>
      </w:pPr>
      <w:r w:rsidRPr="00F313DF">
        <w:rPr>
          <w:sz w:val="24"/>
          <w:szCs w:val="24"/>
        </w:rPr>
        <w:t xml:space="preserve">            balance -= amount;</w:t>
      </w:r>
    </w:p>
    <w:p w:rsidR="00205B81" w:rsidRPr="00F313DF" w:rsidRDefault="00205B81" w:rsidP="00205B81">
      <w:pPr>
        <w:ind w:left="1591"/>
        <w:rPr>
          <w:sz w:val="24"/>
          <w:szCs w:val="24"/>
        </w:rPr>
      </w:pPr>
      <w:r w:rsidRPr="00F313DF">
        <w:rPr>
          <w:sz w:val="24"/>
          <w:szCs w:val="24"/>
        </w:rPr>
        <w:t xml:space="preserve">            return true;</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return false;</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deposit(long double dp) {</w:t>
      </w:r>
    </w:p>
    <w:p w:rsidR="00205B81" w:rsidRPr="00F313DF" w:rsidRDefault="00205B81" w:rsidP="00205B81">
      <w:pPr>
        <w:ind w:left="1591"/>
        <w:rPr>
          <w:sz w:val="24"/>
          <w:szCs w:val="24"/>
        </w:rPr>
      </w:pPr>
      <w:r w:rsidRPr="00F313DF">
        <w:rPr>
          <w:sz w:val="24"/>
          <w:szCs w:val="24"/>
        </w:rPr>
        <w:t xml:space="preserve">        balance += dp;</w:t>
      </w:r>
    </w:p>
    <w:p w:rsidR="00205B81" w:rsidRPr="00F313DF" w:rsidRDefault="00205B81" w:rsidP="00205B81">
      <w:pPr>
        <w:ind w:left="1591"/>
        <w:rPr>
          <w:sz w:val="24"/>
          <w:szCs w:val="24"/>
        </w:rPr>
      </w:pPr>
      <w:r w:rsidRPr="00F313DF">
        <w:rPr>
          <w:sz w:val="24"/>
          <w:szCs w:val="24"/>
        </w:rPr>
        <w:t xml:space="preserve">        cout &lt;&lt; "Deposit successful." &lt;&lt; endl;</w:t>
      </w:r>
    </w:p>
    <w:p w:rsidR="00205B81" w:rsidRPr="00F313DF" w:rsidRDefault="00205B81" w:rsidP="00205B81">
      <w:pPr>
        <w:ind w:left="1591"/>
        <w:rPr>
          <w:sz w:val="24"/>
          <w:szCs w:val="24"/>
        </w:rPr>
      </w:pPr>
      <w:r w:rsidRPr="00F313DF">
        <w:rPr>
          <w:sz w:val="24"/>
          <w:szCs w:val="24"/>
        </w:rPr>
        <w:t xml:space="preserve">        printReceipt("\nAmount deposited", dp);</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withdraw(double wd) {</w:t>
      </w:r>
    </w:p>
    <w:p w:rsidR="00205B81" w:rsidRPr="00F313DF" w:rsidRDefault="00205B81" w:rsidP="00205B81">
      <w:pPr>
        <w:ind w:left="1591"/>
        <w:rPr>
          <w:sz w:val="24"/>
          <w:szCs w:val="24"/>
        </w:rPr>
      </w:pPr>
      <w:r w:rsidRPr="00F313DF">
        <w:rPr>
          <w:sz w:val="24"/>
          <w:szCs w:val="24"/>
        </w:rPr>
        <w:t xml:space="preserve">        if (checkWithdraw(wd)) {</w:t>
      </w:r>
    </w:p>
    <w:p w:rsidR="00205B81" w:rsidRPr="00F313DF" w:rsidRDefault="00205B81" w:rsidP="00205B81">
      <w:pPr>
        <w:ind w:left="1591"/>
        <w:rPr>
          <w:sz w:val="24"/>
          <w:szCs w:val="24"/>
        </w:rPr>
      </w:pPr>
      <w:r w:rsidRPr="00F313DF">
        <w:rPr>
          <w:sz w:val="24"/>
          <w:szCs w:val="24"/>
        </w:rPr>
        <w:t xml:space="preserve">            cout &lt;&lt; "Withdrawal successful." &lt;&lt; endl;</w:t>
      </w:r>
    </w:p>
    <w:p w:rsidR="00205B81" w:rsidRPr="00F313DF" w:rsidRDefault="00205B81" w:rsidP="00205B81">
      <w:pPr>
        <w:ind w:left="1591"/>
        <w:rPr>
          <w:sz w:val="24"/>
          <w:szCs w:val="24"/>
        </w:rPr>
      </w:pPr>
      <w:r w:rsidRPr="00F313DF">
        <w:rPr>
          <w:sz w:val="24"/>
          <w:szCs w:val="24"/>
        </w:rPr>
        <w:t xml:space="preserve">            printReceipt("\nAmount withdrawn", wd);</w:t>
      </w:r>
    </w:p>
    <w:p w:rsidR="00205B81" w:rsidRPr="00F313DF" w:rsidRDefault="00205B81" w:rsidP="00205B81">
      <w:pPr>
        <w:ind w:left="1591"/>
        <w:rPr>
          <w:sz w:val="24"/>
          <w:szCs w:val="24"/>
        </w:rPr>
      </w:pPr>
      <w:r w:rsidRPr="00F313DF">
        <w:rPr>
          <w:sz w:val="24"/>
          <w:szCs w:val="24"/>
        </w:rPr>
        <w:t xml:space="preserve">        } else {</w:t>
      </w:r>
    </w:p>
    <w:p w:rsidR="00205B81" w:rsidRPr="00F313DF" w:rsidRDefault="00205B81" w:rsidP="00205B81">
      <w:pPr>
        <w:ind w:left="1591"/>
        <w:rPr>
          <w:sz w:val="24"/>
          <w:szCs w:val="24"/>
        </w:rPr>
      </w:pPr>
      <w:r w:rsidRPr="00F313DF">
        <w:rPr>
          <w:sz w:val="24"/>
          <w:szCs w:val="24"/>
        </w:rPr>
        <w:t xml:space="preserve">            cout &lt;&lt; "Insufficient funds or violating minimum balance requirement." &lt;&lt; endl;</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lastRenderedPageBreak/>
        <w:t xml:space="preserve">    void transferMoney(Account&amp; b1, Account&amp; b2, Account&amp; b3) {</w:t>
      </w:r>
    </w:p>
    <w:p w:rsidR="00205B81" w:rsidRPr="00F313DF" w:rsidRDefault="00205B81" w:rsidP="00205B81">
      <w:pPr>
        <w:ind w:left="1591"/>
        <w:rPr>
          <w:sz w:val="24"/>
          <w:szCs w:val="24"/>
        </w:rPr>
      </w:pPr>
      <w:r w:rsidRPr="00F313DF">
        <w:rPr>
          <w:sz w:val="24"/>
          <w:szCs w:val="24"/>
        </w:rPr>
        <w:t xml:space="preserve">        double transferAmount;</w:t>
      </w:r>
    </w:p>
    <w:p w:rsidR="00205B81" w:rsidRPr="00F313DF" w:rsidRDefault="00205B81" w:rsidP="00205B81">
      <w:pPr>
        <w:ind w:left="1591"/>
        <w:rPr>
          <w:sz w:val="24"/>
          <w:szCs w:val="24"/>
        </w:rPr>
      </w:pPr>
      <w:r w:rsidRPr="00F313DF">
        <w:rPr>
          <w:sz w:val="24"/>
          <w:szCs w:val="24"/>
        </w:rPr>
        <w:t xml:space="preserve">        cout &lt;&lt; "Enter transfer amount: $";</w:t>
      </w:r>
    </w:p>
    <w:p w:rsidR="00205B81" w:rsidRPr="00F313DF" w:rsidRDefault="00205B81" w:rsidP="00205B81">
      <w:pPr>
        <w:ind w:left="1591"/>
        <w:rPr>
          <w:sz w:val="24"/>
          <w:szCs w:val="24"/>
        </w:rPr>
      </w:pPr>
      <w:r w:rsidRPr="00F313DF">
        <w:rPr>
          <w:sz w:val="24"/>
          <w:szCs w:val="24"/>
        </w:rPr>
        <w:t xml:space="preserve">        cin &gt;&gt; transferAmount;</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int recipientAccountNumber;</w:t>
      </w:r>
    </w:p>
    <w:p w:rsidR="00205B81" w:rsidRPr="00F313DF" w:rsidRDefault="00205B81" w:rsidP="00205B81">
      <w:pPr>
        <w:ind w:left="1591"/>
        <w:rPr>
          <w:sz w:val="24"/>
          <w:szCs w:val="24"/>
        </w:rPr>
      </w:pPr>
      <w:r w:rsidRPr="00F313DF">
        <w:rPr>
          <w:sz w:val="24"/>
          <w:szCs w:val="24"/>
        </w:rPr>
        <w:t xml:space="preserve">        cout &lt;&lt; "1. Kishore " &lt;&lt; endl;</w:t>
      </w:r>
    </w:p>
    <w:p w:rsidR="00205B81" w:rsidRPr="00F313DF" w:rsidRDefault="00205B81" w:rsidP="00205B81">
      <w:pPr>
        <w:ind w:left="1591"/>
        <w:rPr>
          <w:sz w:val="24"/>
          <w:szCs w:val="24"/>
        </w:rPr>
      </w:pPr>
      <w:r w:rsidRPr="00F313DF">
        <w:rPr>
          <w:sz w:val="24"/>
          <w:szCs w:val="24"/>
        </w:rPr>
        <w:t xml:space="preserve">        cout &lt;&lt; "2. Hari " &lt;&lt; endl;</w:t>
      </w:r>
    </w:p>
    <w:p w:rsidR="00205B81" w:rsidRPr="00F313DF" w:rsidRDefault="00205B81" w:rsidP="00205B81">
      <w:pPr>
        <w:ind w:left="1591"/>
        <w:rPr>
          <w:sz w:val="24"/>
          <w:szCs w:val="24"/>
        </w:rPr>
      </w:pPr>
      <w:r w:rsidRPr="00F313DF">
        <w:rPr>
          <w:sz w:val="24"/>
          <w:szCs w:val="24"/>
        </w:rPr>
        <w:t xml:space="preserve">        cout &lt;&lt; "3. Dhanis " &lt;&lt; endl;</w:t>
      </w:r>
    </w:p>
    <w:p w:rsidR="00205B81" w:rsidRPr="00F313DF" w:rsidRDefault="00205B81" w:rsidP="00205B81">
      <w:pPr>
        <w:ind w:left="1591"/>
        <w:rPr>
          <w:sz w:val="24"/>
          <w:szCs w:val="24"/>
        </w:rPr>
      </w:pPr>
      <w:r w:rsidRPr="00F313DF">
        <w:rPr>
          <w:sz w:val="24"/>
          <w:szCs w:val="24"/>
        </w:rPr>
        <w:t xml:space="preserve">        cout &lt;&lt; "Enter recipient account number: ";</w:t>
      </w:r>
    </w:p>
    <w:p w:rsidR="00205B81" w:rsidRPr="00F313DF" w:rsidRDefault="00205B81" w:rsidP="00205B81">
      <w:pPr>
        <w:ind w:left="1591"/>
        <w:rPr>
          <w:sz w:val="24"/>
          <w:szCs w:val="24"/>
        </w:rPr>
      </w:pPr>
      <w:r w:rsidRPr="00F313DF">
        <w:rPr>
          <w:sz w:val="24"/>
          <w:szCs w:val="24"/>
        </w:rPr>
        <w:t xml:space="preserve">        cin &gt;&gt; recipientAccountNumber;</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switch (recipientAccountNumber) {</w:t>
      </w:r>
    </w:p>
    <w:p w:rsidR="00205B81" w:rsidRPr="00F313DF" w:rsidRDefault="00205B81" w:rsidP="00205B81">
      <w:pPr>
        <w:ind w:left="1591"/>
        <w:rPr>
          <w:sz w:val="24"/>
          <w:szCs w:val="24"/>
        </w:rPr>
      </w:pPr>
      <w:r w:rsidRPr="00F313DF">
        <w:rPr>
          <w:sz w:val="24"/>
          <w:szCs w:val="24"/>
        </w:rPr>
        <w:t xml:space="preserve">        case 1:</w:t>
      </w:r>
    </w:p>
    <w:p w:rsidR="00205B81" w:rsidRPr="00F313DF" w:rsidRDefault="00205B81" w:rsidP="00205B81">
      <w:pPr>
        <w:ind w:left="1591"/>
        <w:rPr>
          <w:sz w:val="24"/>
          <w:szCs w:val="24"/>
        </w:rPr>
      </w:pPr>
      <w:r w:rsidRPr="00F313DF">
        <w:rPr>
          <w:sz w:val="24"/>
          <w:szCs w:val="24"/>
        </w:rPr>
        <w:t xml:space="preserve">          </w:t>
      </w:r>
    </w:p>
    <w:p w:rsidR="00F313DF" w:rsidRPr="00F313DF" w:rsidRDefault="00205B81" w:rsidP="00F313DF">
      <w:pPr>
        <w:ind w:left="1591"/>
        <w:rPr>
          <w:sz w:val="24"/>
          <w:szCs w:val="24"/>
        </w:rPr>
      </w:pPr>
      <w:r w:rsidRPr="00F313DF">
        <w:rPr>
          <w:sz w:val="24"/>
          <w:szCs w:val="24"/>
        </w:rPr>
        <w:t xml:space="preserve">           </w:t>
      </w:r>
      <w:r w:rsidR="00F313DF" w:rsidRPr="00F313DF">
        <w:rPr>
          <w:sz w:val="24"/>
          <w:szCs w:val="24"/>
        </w:rPr>
        <w:t xml:space="preserve">            transfer(transferAmount, b1);</w:t>
      </w:r>
    </w:p>
    <w:p w:rsidR="00F313DF" w:rsidRDefault="00F313DF" w:rsidP="00205B81">
      <w:pPr>
        <w:ind w:left="1591"/>
        <w:rPr>
          <w:sz w:val="24"/>
          <w:szCs w:val="24"/>
        </w:rPr>
      </w:pPr>
    </w:p>
    <w:p w:rsidR="00205B81" w:rsidRPr="00F313DF" w:rsidRDefault="00F313DF" w:rsidP="00205B81">
      <w:pPr>
        <w:ind w:left="1591"/>
        <w:rPr>
          <w:sz w:val="24"/>
          <w:szCs w:val="24"/>
        </w:rPr>
      </w:pPr>
      <w:r>
        <w:rPr>
          <w:sz w:val="24"/>
          <w:szCs w:val="24"/>
        </w:rPr>
        <w:t xml:space="preserve">        </w:t>
      </w:r>
      <w:r w:rsidR="00205B81"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case 2:</w:t>
      </w:r>
    </w:p>
    <w:p w:rsidR="00205B81" w:rsidRPr="00F313DF" w:rsidRDefault="00205B81" w:rsidP="00205B81">
      <w:pPr>
        <w:ind w:left="1591"/>
        <w:rPr>
          <w:sz w:val="24"/>
          <w:szCs w:val="24"/>
        </w:rPr>
      </w:pPr>
      <w:r w:rsidRPr="00F313DF">
        <w:rPr>
          <w:sz w:val="24"/>
          <w:szCs w:val="24"/>
        </w:rPr>
        <w:t xml:space="preserve">            transfer(transferAmount, b2);</w:t>
      </w:r>
    </w:p>
    <w:p w:rsidR="00F313DF" w:rsidRDefault="00205B81" w:rsidP="00205B81">
      <w:pPr>
        <w:ind w:left="1591"/>
        <w:rPr>
          <w:sz w:val="24"/>
          <w:szCs w:val="24"/>
        </w:rPr>
      </w:pPr>
      <w:r w:rsidRPr="00F313DF">
        <w:rPr>
          <w:sz w:val="24"/>
          <w:szCs w:val="24"/>
        </w:rPr>
        <w:t xml:space="preserve">        </w:t>
      </w:r>
    </w:p>
    <w:p w:rsidR="00F313DF" w:rsidRDefault="00F313DF" w:rsidP="00F313DF">
      <w:pPr>
        <w:ind w:left="1591" w:firstLine="569"/>
        <w:rPr>
          <w:sz w:val="24"/>
          <w:szCs w:val="24"/>
        </w:rPr>
      </w:pPr>
      <w:r>
        <w:rPr>
          <w:sz w:val="24"/>
          <w:szCs w:val="24"/>
        </w:rPr>
        <w:t>break;</w:t>
      </w:r>
    </w:p>
    <w:p w:rsidR="00205B81" w:rsidRDefault="00205B81" w:rsidP="00F313DF">
      <w:pPr>
        <w:ind w:left="1591" w:firstLine="569"/>
        <w:rPr>
          <w:sz w:val="24"/>
          <w:szCs w:val="24"/>
        </w:rPr>
      </w:pPr>
      <w:r w:rsidRPr="00F313DF">
        <w:rPr>
          <w:sz w:val="24"/>
          <w:szCs w:val="24"/>
        </w:rPr>
        <w:t>case 3:</w:t>
      </w:r>
    </w:p>
    <w:p w:rsidR="00F313DF" w:rsidRPr="00F313DF" w:rsidRDefault="00F313DF"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transfer(transferAmount, b3);</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default:</w:t>
      </w:r>
    </w:p>
    <w:p w:rsidR="00205B81" w:rsidRPr="00F313DF" w:rsidRDefault="00205B81" w:rsidP="00205B81">
      <w:pPr>
        <w:ind w:left="1591"/>
        <w:rPr>
          <w:sz w:val="24"/>
          <w:szCs w:val="24"/>
        </w:rPr>
      </w:pPr>
      <w:r w:rsidRPr="00F313DF">
        <w:rPr>
          <w:sz w:val="24"/>
          <w:szCs w:val="24"/>
        </w:rPr>
        <w:t xml:space="preserve">            cout &lt;&lt; "Invalid recipient account number." &lt;&lt; endl;</w:t>
      </w:r>
    </w:p>
    <w:p w:rsidR="00205B81" w:rsidRPr="00F313DF" w:rsidRDefault="00205B81" w:rsidP="00205B81">
      <w:pPr>
        <w:ind w:left="1591"/>
        <w:rPr>
          <w:sz w:val="24"/>
          <w:szCs w:val="24"/>
        </w:rPr>
      </w:pPr>
      <w:r w:rsidRPr="00F313DF">
        <w:rPr>
          <w:sz w:val="24"/>
          <w:szCs w:val="24"/>
        </w:rPr>
        <w:t xml:space="preserve">            break;</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transfer(double amount, Account&amp; r) {</w:t>
      </w:r>
    </w:p>
    <w:p w:rsidR="00205B81" w:rsidRPr="00F313DF" w:rsidRDefault="00205B81" w:rsidP="00205B81">
      <w:pPr>
        <w:ind w:left="1591"/>
        <w:rPr>
          <w:sz w:val="24"/>
          <w:szCs w:val="24"/>
        </w:rPr>
      </w:pPr>
      <w:r w:rsidRPr="00F313DF">
        <w:rPr>
          <w:sz w:val="24"/>
          <w:szCs w:val="24"/>
        </w:rPr>
        <w:t xml:space="preserve">        if (amount &lt;= balance) {</w:t>
      </w:r>
    </w:p>
    <w:p w:rsidR="00205B81" w:rsidRPr="00F313DF" w:rsidRDefault="00205B81" w:rsidP="00205B81">
      <w:pPr>
        <w:ind w:left="1591"/>
        <w:rPr>
          <w:sz w:val="24"/>
          <w:szCs w:val="24"/>
        </w:rPr>
      </w:pPr>
      <w:r w:rsidRPr="00F313DF">
        <w:rPr>
          <w:sz w:val="24"/>
          <w:szCs w:val="24"/>
        </w:rPr>
        <w:t xml:space="preserve">            balance -= amount;</w:t>
      </w:r>
    </w:p>
    <w:p w:rsidR="00205B81" w:rsidRPr="00F313DF" w:rsidRDefault="00205B81" w:rsidP="00205B81">
      <w:pPr>
        <w:ind w:left="1591"/>
        <w:rPr>
          <w:sz w:val="24"/>
          <w:szCs w:val="24"/>
        </w:rPr>
      </w:pPr>
      <w:r w:rsidRPr="00F313DF">
        <w:rPr>
          <w:sz w:val="24"/>
          <w:szCs w:val="24"/>
        </w:rPr>
        <w:t xml:space="preserve">            r.balance = r.balance + amount;</w:t>
      </w:r>
    </w:p>
    <w:p w:rsidR="00205B81" w:rsidRPr="00F313DF" w:rsidRDefault="00205B81" w:rsidP="00205B81">
      <w:pPr>
        <w:ind w:left="1591"/>
        <w:rPr>
          <w:sz w:val="24"/>
          <w:szCs w:val="24"/>
        </w:rPr>
      </w:pPr>
      <w:r w:rsidRPr="00F313DF">
        <w:rPr>
          <w:sz w:val="24"/>
          <w:szCs w:val="24"/>
        </w:rPr>
        <w:t xml:space="preserve">            cout &lt;&lt; "Transfer successful." ;</w:t>
      </w:r>
    </w:p>
    <w:p w:rsidR="00205B81" w:rsidRPr="00F313DF" w:rsidRDefault="00205B81" w:rsidP="00205B81">
      <w:pPr>
        <w:ind w:left="1591"/>
        <w:rPr>
          <w:sz w:val="24"/>
          <w:szCs w:val="24"/>
        </w:rPr>
      </w:pPr>
      <w:r w:rsidRPr="00F313DF">
        <w:rPr>
          <w:sz w:val="24"/>
          <w:szCs w:val="24"/>
        </w:rPr>
        <w:t xml:space="preserve">            cout &lt;&lt; "You transferred Rs." &lt;&lt; amount &lt;&lt; " From " &lt;&lt; accountHolder &lt;&lt; " to " &lt;&lt; r.accountHolder ;</w:t>
      </w:r>
    </w:p>
    <w:p w:rsidR="00205B81" w:rsidRPr="00F313DF" w:rsidRDefault="00205B81" w:rsidP="00205B81">
      <w:pPr>
        <w:ind w:left="1591"/>
        <w:rPr>
          <w:sz w:val="24"/>
          <w:szCs w:val="24"/>
        </w:rPr>
      </w:pPr>
      <w:r w:rsidRPr="00F313DF">
        <w:rPr>
          <w:sz w:val="24"/>
          <w:szCs w:val="24"/>
        </w:rPr>
        <w:t xml:space="preserve">            cout &lt;&lt; r.accountHolder &lt;&lt; " Balance for - " &lt;&lt; r.balance;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char receiptChoice;</w:t>
      </w:r>
    </w:p>
    <w:p w:rsidR="00205B81" w:rsidRPr="00F313DF" w:rsidRDefault="00205B81" w:rsidP="00205B81">
      <w:pPr>
        <w:ind w:left="1591"/>
        <w:rPr>
          <w:sz w:val="24"/>
          <w:szCs w:val="24"/>
        </w:rPr>
      </w:pPr>
      <w:r w:rsidRPr="00F313DF">
        <w:rPr>
          <w:sz w:val="24"/>
          <w:szCs w:val="24"/>
        </w:rPr>
        <w:t xml:space="preserve">            cout &lt;&lt; "\nDo you want a detailed receipt? (Y/N): ";</w:t>
      </w:r>
    </w:p>
    <w:p w:rsidR="00205B81" w:rsidRPr="00F313DF" w:rsidRDefault="00205B81" w:rsidP="00205B81">
      <w:pPr>
        <w:ind w:left="1591"/>
        <w:rPr>
          <w:sz w:val="24"/>
          <w:szCs w:val="24"/>
        </w:rPr>
      </w:pPr>
      <w:r w:rsidRPr="00F313DF">
        <w:rPr>
          <w:sz w:val="24"/>
          <w:szCs w:val="24"/>
        </w:rPr>
        <w:t xml:space="preserve">            cin &gt;&gt; receiptChoice;</w:t>
      </w:r>
    </w:p>
    <w:p w:rsidR="00205B81" w:rsidRPr="00F313DF" w:rsidRDefault="00205B81" w:rsidP="00205B81">
      <w:pPr>
        <w:ind w:left="1591"/>
        <w:rPr>
          <w:sz w:val="24"/>
          <w:szCs w:val="24"/>
        </w:rPr>
      </w:pPr>
      <w:r w:rsidRPr="00F313DF">
        <w:rPr>
          <w:sz w:val="24"/>
          <w:szCs w:val="24"/>
        </w:rPr>
        <w:t xml:space="preserve">            if (receiptChoice == 'Y' || receiptChoice == 'y') {</w:t>
      </w:r>
    </w:p>
    <w:p w:rsidR="00205B81" w:rsidRPr="00F313DF" w:rsidRDefault="00205B81" w:rsidP="00205B81">
      <w:pPr>
        <w:ind w:left="1591"/>
        <w:rPr>
          <w:sz w:val="24"/>
          <w:szCs w:val="24"/>
        </w:rPr>
      </w:pPr>
      <w:r w:rsidRPr="00F313DF">
        <w:rPr>
          <w:sz w:val="24"/>
          <w:szCs w:val="24"/>
        </w:rPr>
        <w:t xml:space="preserve">                printReceipt("Amount transferred", amount);</w:t>
      </w:r>
    </w:p>
    <w:p w:rsidR="00205B81" w:rsidRPr="00F313DF" w:rsidRDefault="00205B81" w:rsidP="00205B81">
      <w:pPr>
        <w:ind w:left="1591"/>
        <w:rPr>
          <w:sz w:val="24"/>
          <w:szCs w:val="24"/>
        </w:rPr>
      </w:pPr>
      <w:r w:rsidRPr="00F313DF">
        <w:rPr>
          <w:sz w:val="24"/>
          <w:szCs w:val="24"/>
        </w:rPr>
        <w:t xml:space="preserve">            } else {</w:t>
      </w:r>
    </w:p>
    <w:p w:rsidR="00205B81" w:rsidRPr="00F313DF" w:rsidRDefault="00205B81" w:rsidP="00205B81">
      <w:pPr>
        <w:ind w:left="1591"/>
        <w:rPr>
          <w:sz w:val="24"/>
          <w:szCs w:val="24"/>
        </w:rPr>
      </w:pPr>
      <w:r w:rsidRPr="00F313DF">
        <w:rPr>
          <w:sz w:val="24"/>
          <w:szCs w:val="24"/>
        </w:rPr>
        <w:t xml:space="preserve">                cout &lt;&lt; "\nThank you for your transaction." ;</w:t>
      </w:r>
    </w:p>
    <w:p w:rsidR="00205B81" w:rsidRPr="00F313DF" w:rsidRDefault="00205B81" w:rsidP="00205B81">
      <w:pPr>
        <w:ind w:left="1591"/>
        <w:rPr>
          <w:sz w:val="24"/>
          <w:szCs w:val="24"/>
        </w:rPr>
      </w:pPr>
      <w:r w:rsidRPr="00F313DF">
        <w:rPr>
          <w:sz w:val="24"/>
          <w:szCs w:val="24"/>
        </w:rPr>
        <w:t xml:space="preserve">                cout &lt;&lt; "Press Enter to proceed\n";</w:t>
      </w:r>
    </w:p>
    <w:p w:rsidR="00205B81" w:rsidRPr="00F313DF" w:rsidRDefault="00205B81" w:rsidP="00205B81">
      <w:pPr>
        <w:ind w:left="1591"/>
        <w:rPr>
          <w:sz w:val="24"/>
          <w:szCs w:val="24"/>
        </w:rPr>
      </w:pPr>
      <w:r w:rsidRPr="00F313DF">
        <w:rPr>
          <w:sz w:val="24"/>
          <w:szCs w:val="24"/>
        </w:rPr>
        <w:t xml:space="preserve">                cin.ignore();</w:t>
      </w:r>
    </w:p>
    <w:p w:rsidR="00205B81" w:rsidRPr="00F313DF" w:rsidRDefault="00205B81" w:rsidP="00205B81">
      <w:pPr>
        <w:ind w:left="1591"/>
        <w:rPr>
          <w:sz w:val="24"/>
          <w:szCs w:val="24"/>
        </w:rPr>
      </w:pPr>
      <w:r w:rsidRPr="00F313DF">
        <w:rPr>
          <w:sz w:val="24"/>
          <w:szCs w:val="24"/>
        </w:rPr>
        <w:lastRenderedPageBreak/>
        <w:t xml:space="preserve">                cin.get();</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 else {</w:t>
      </w:r>
    </w:p>
    <w:p w:rsidR="00205B81" w:rsidRPr="00F313DF" w:rsidRDefault="00205B81" w:rsidP="00205B81">
      <w:pPr>
        <w:ind w:left="1591"/>
        <w:rPr>
          <w:sz w:val="24"/>
          <w:szCs w:val="24"/>
        </w:rPr>
      </w:pPr>
      <w:r w:rsidRPr="00F313DF">
        <w:rPr>
          <w:sz w:val="24"/>
          <w:szCs w:val="24"/>
        </w:rPr>
        <w:t xml:space="preserve">            cout &lt;&lt; "Transfer failed. Insufficient funds." &lt;&lt; endl;</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void printReceipt(const string&amp; transactionType, double amount) {</w:t>
      </w:r>
    </w:p>
    <w:p w:rsidR="00205B81" w:rsidRPr="00F313DF" w:rsidRDefault="00205B81" w:rsidP="00205B81">
      <w:pPr>
        <w:ind w:left="1591"/>
        <w:rPr>
          <w:sz w:val="24"/>
          <w:szCs w:val="24"/>
        </w:rPr>
      </w:pPr>
      <w:r w:rsidRPr="00F313DF">
        <w:rPr>
          <w:sz w:val="24"/>
          <w:szCs w:val="24"/>
        </w:rPr>
        <w:t xml:space="preserve">        cout &lt;&lt; "\n*******************************************\n";</w:t>
      </w:r>
    </w:p>
    <w:p w:rsidR="00205B81" w:rsidRPr="00F313DF" w:rsidRDefault="00205B81" w:rsidP="00205B81">
      <w:pPr>
        <w:ind w:left="1591"/>
        <w:rPr>
          <w:sz w:val="24"/>
          <w:szCs w:val="24"/>
        </w:rPr>
      </w:pPr>
      <w:r w:rsidRPr="00F313DF">
        <w:rPr>
          <w:sz w:val="24"/>
          <w:szCs w:val="24"/>
        </w:rPr>
        <w:t xml:space="preserve">        cout &lt;&lt; "\tATM TRANSACTION RECEIPT\n";</w:t>
      </w:r>
    </w:p>
    <w:p w:rsidR="00205B81" w:rsidRPr="00F313DF" w:rsidRDefault="00205B81" w:rsidP="00205B81">
      <w:pPr>
        <w:ind w:left="1591"/>
        <w:rPr>
          <w:sz w:val="24"/>
          <w:szCs w:val="24"/>
        </w:rPr>
      </w:pPr>
      <w:r w:rsidRPr="00F313DF">
        <w:rPr>
          <w:sz w:val="24"/>
          <w:szCs w:val="24"/>
        </w:rPr>
        <w:t xml:space="preserve">        cout &lt;&lt; " \n*******************************************\n";</w:t>
      </w:r>
    </w:p>
    <w:p w:rsidR="00205B81" w:rsidRPr="00F313DF" w:rsidRDefault="00205B81" w:rsidP="00205B81">
      <w:pPr>
        <w:ind w:left="1591"/>
        <w:rPr>
          <w:sz w:val="24"/>
          <w:szCs w:val="24"/>
        </w:rPr>
      </w:pPr>
      <w:r w:rsidRPr="00F313DF">
        <w:rPr>
          <w:sz w:val="24"/>
          <w:szCs w:val="24"/>
        </w:rPr>
        <w:t xml:space="preserve">        cout &lt;&lt; "\nAccount Holder: " &lt;&lt; accountHolder &lt;&lt; endl;</w:t>
      </w:r>
    </w:p>
    <w:p w:rsidR="00205B81" w:rsidRPr="00F313DF" w:rsidRDefault="00205B81" w:rsidP="00205B81">
      <w:pPr>
        <w:ind w:left="1591"/>
        <w:rPr>
          <w:sz w:val="24"/>
          <w:szCs w:val="24"/>
        </w:rPr>
      </w:pPr>
      <w:r w:rsidRPr="00F313DF">
        <w:rPr>
          <w:sz w:val="24"/>
          <w:szCs w:val="24"/>
        </w:rPr>
        <w:t xml:space="preserve">        cout &lt;&lt; "\nAccount Type: " &lt;&lt; accountType &lt;&lt; endl;</w:t>
      </w:r>
    </w:p>
    <w:p w:rsidR="00205B81" w:rsidRPr="00F313DF" w:rsidRDefault="00205B81" w:rsidP="00205B81">
      <w:pPr>
        <w:ind w:left="1591"/>
        <w:rPr>
          <w:sz w:val="24"/>
          <w:szCs w:val="24"/>
        </w:rPr>
      </w:pPr>
      <w:r w:rsidRPr="00F313DF">
        <w:rPr>
          <w:sz w:val="24"/>
          <w:szCs w:val="24"/>
        </w:rPr>
        <w:t xml:space="preserve">        cout &lt;&lt; transactionType &lt;&lt; ": Rs." &lt;&lt; amount &lt;&lt; endl;</w:t>
      </w:r>
    </w:p>
    <w:p w:rsidR="00205B81" w:rsidRPr="00F313DF" w:rsidRDefault="00205B81" w:rsidP="00205B81">
      <w:pPr>
        <w:ind w:left="1591"/>
        <w:rPr>
          <w:sz w:val="24"/>
          <w:szCs w:val="24"/>
        </w:rPr>
      </w:pPr>
      <w:r w:rsidRPr="00F313DF">
        <w:rPr>
          <w:sz w:val="24"/>
          <w:szCs w:val="24"/>
        </w:rPr>
        <w:t xml:space="preserve">        cout &lt;&lt; "\nCurrent Balance: Rs." &lt;&lt; balance &lt;&lt; endl;</w:t>
      </w:r>
    </w:p>
    <w:p w:rsidR="00205B81" w:rsidRPr="00F313DF" w:rsidRDefault="00205B81" w:rsidP="00205B81">
      <w:pPr>
        <w:ind w:left="1591"/>
        <w:rPr>
          <w:sz w:val="24"/>
          <w:szCs w:val="24"/>
        </w:rPr>
      </w:pPr>
      <w:r w:rsidRPr="00F313DF">
        <w:rPr>
          <w:sz w:val="24"/>
          <w:szCs w:val="24"/>
        </w:rPr>
        <w:t xml:space="preserve">        cout &lt;&lt; "\nTransaction Date &amp; Time: " &lt;&lt; __DATE__ &lt;&lt; " " &lt;&lt; __TIME__ &lt;&lt; endl;</w:t>
      </w:r>
    </w:p>
    <w:p w:rsidR="00205B81" w:rsidRPr="00F313DF" w:rsidRDefault="00205B81" w:rsidP="00205B81">
      <w:pPr>
        <w:ind w:left="1591"/>
        <w:rPr>
          <w:sz w:val="24"/>
          <w:szCs w:val="24"/>
        </w:rPr>
      </w:pPr>
      <w:r w:rsidRPr="00F313DF">
        <w:rPr>
          <w:sz w:val="24"/>
          <w:szCs w:val="24"/>
        </w:rPr>
        <w:t xml:space="preserve">        cout &lt;&lt; "\n*********************************************\n";</w:t>
      </w:r>
    </w:p>
    <w:p w:rsidR="00205B81" w:rsidRPr="00F313DF" w:rsidRDefault="00205B81" w:rsidP="00205B81">
      <w:pPr>
        <w:ind w:left="1591"/>
        <w:rPr>
          <w:sz w:val="24"/>
          <w:szCs w:val="24"/>
        </w:rPr>
      </w:pPr>
      <w:r w:rsidRPr="00F313DF">
        <w:rPr>
          <w:sz w:val="24"/>
          <w:szCs w:val="24"/>
        </w:rPr>
        <w:t xml:space="preserve">       </w:t>
      </w:r>
    </w:p>
    <w:p w:rsidR="00F313DF" w:rsidRDefault="00205B81" w:rsidP="00205B81">
      <w:pPr>
        <w:ind w:left="1591"/>
        <w:rPr>
          <w:sz w:val="24"/>
          <w:szCs w:val="24"/>
        </w:rPr>
      </w:pPr>
      <w:r w:rsidRPr="00F313DF">
        <w:rPr>
          <w:sz w:val="24"/>
          <w:szCs w:val="24"/>
        </w:rPr>
        <w:t xml:space="preserve">       </w:t>
      </w:r>
      <w:r w:rsidR="00F313DF" w:rsidRPr="00F313DF">
        <w:rPr>
          <w:sz w:val="24"/>
          <w:szCs w:val="24"/>
        </w:rPr>
        <w:t>cout &lt;&lt; "End of Transaction\n";</w:t>
      </w:r>
    </w:p>
    <w:p w:rsidR="00205B81" w:rsidRPr="00F313DF" w:rsidRDefault="00F313DF" w:rsidP="00205B81">
      <w:pPr>
        <w:ind w:left="1591"/>
        <w:rPr>
          <w:sz w:val="24"/>
          <w:szCs w:val="24"/>
        </w:rPr>
      </w:pPr>
      <w:r>
        <w:rPr>
          <w:sz w:val="24"/>
          <w:szCs w:val="24"/>
        </w:rPr>
        <w:t xml:space="preserve">   </w:t>
      </w:r>
      <w:r w:rsidR="00205B81" w:rsidRPr="00F313DF">
        <w:rPr>
          <w:sz w:val="24"/>
          <w:szCs w:val="24"/>
        </w:rPr>
        <w:t xml:space="preserve"> cout &lt;&lt; "Press Enter to proceed\n";</w:t>
      </w:r>
    </w:p>
    <w:p w:rsidR="00205B81" w:rsidRPr="00F313DF" w:rsidRDefault="00205B81" w:rsidP="00205B81">
      <w:pPr>
        <w:ind w:left="1591"/>
        <w:rPr>
          <w:sz w:val="24"/>
          <w:szCs w:val="24"/>
        </w:rPr>
      </w:pPr>
      <w:r w:rsidRPr="00F313DF">
        <w:rPr>
          <w:sz w:val="24"/>
          <w:szCs w:val="24"/>
        </w:rPr>
        <w:t xml:space="preserve">        cin.ignore();</w:t>
      </w:r>
    </w:p>
    <w:p w:rsidR="00205B81" w:rsidRPr="00F313DF" w:rsidRDefault="00205B81" w:rsidP="00205B81">
      <w:pPr>
        <w:ind w:left="1591"/>
        <w:rPr>
          <w:sz w:val="24"/>
          <w:szCs w:val="24"/>
        </w:rPr>
      </w:pPr>
      <w:r w:rsidRPr="00F313DF">
        <w:rPr>
          <w:sz w:val="24"/>
          <w:szCs w:val="24"/>
        </w:rPr>
        <w:t xml:space="preserve">        cin.get();</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r w:rsidRPr="00F313DF">
        <w:rPr>
          <w:sz w:val="24"/>
          <w:szCs w:val="24"/>
        </w:rPr>
        <w:t>};</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int main() {</w:t>
      </w:r>
    </w:p>
    <w:p w:rsidR="00F313DF" w:rsidRDefault="00F313DF" w:rsidP="00205B81">
      <w:pPr>
        <w:ind w:left="1591"/>
        <w:rPr>
          <w:sz w:val="24"/>
          <w:szCs w:val="24"/>
        </w:rPr>
      </w:pPr>
    </w:p>
    <w:p w:rsidR="00205B81" w:rsidRPr="00F313DF" w:rsidRDefault="00F313DF" w:rsidP="00F313DF">
      <w:pPr>
        <w:ind w:left="1591"/>
        <w:rPr>
          <w:sz w:val="24"/>
          <w:szCs w:val="24"/>
        </w:rPr>
      </w:pPr>
      <w:r>
        <w:rPr>
          <w:sz w:val="24"/>
          <w:szCs w:val="24"/>
        </w:rPr>
        <w:t xml:space="preserve">   </w:t>
      </w:r>
      <w:r w:rsidR="00205B81" w:rsidRPr="00F313DF">
        <w:rPr>
          <w:sz w:val="24"/>
          <w:szCs w:val="24"/>
        </w:rPr>
        <w:t>Account a2("Hari", 102, 2000.0);</w:t>
      </w:r>
    </w:p>
    <w:p w:rsidR="00205B81" w:rsidRPr="00F313DF" w:rsidRDefault="00205B81" w:rsidP="00205B81">
      <w:pPr>
        <w:ind w:left="1591"/>
        <w:rPr>
          <w:sz w:val="24"/>
          <w:szCs w:val="24"/>
        </w:rPr>
      </w:pPr>
      <w:r w:rsidRPr="00F313DF">
        <w:rPr>
          <w:sz w:val="24"/>
          <w:szCs w:val="24"/>
        </w:rPr>
        <w:t xml:space="preserve">    Account a3("Dhanis", 103, 3000.0);</w:t>
      </w:r>
    </w:p>
    <w:p w:rsidR="00205B81" w:rsidRPr="00F313DF" w:rsidRDefault="00205B81" w:rsidP="00205B81">
      <w:pPr>
        <w:ind w:left="1591"/>
        <w:rPr>
          <w:sz w:val="24"/>
          <w:szCs w:val="24"/>
        </w:rPr>
      </w:pPr>
      <w:r w:rsidRPr="00F313DF">
        <w:rPr>
          <w:sz w:val="24"/>
          <w:szCs w:val="24"/>
        </w:rPr>
        <w:t xml:space="preserve">    string insertedCard;</w:t>
      </w:r>
    </w:p>
    <w:p w:rsidR="00205B81" w:rsidRPr="00F313DF" w:rsidRDefault="00205B81" w:rsidP="00205B81">
      <w:pPr>
        <w:ind w:left="1591"/>
        <w:rPr>
          <w:sz w:val="24"/>
          <w:szCs w:val="24"/>
        </w:rPr>
      </w:pPr>
      <w:r w:rsidRPr="00F313DF">
        <w:rPr>
          <w:sz w:val="24"/>
          <w:szCs w:val="24"/>
        </w:rPr>
        <w:t xml:space="preserve">    string enteredPin;</w:t>
      </w:r>
    </w:p>
    <w:p w:rsidR="00205B81" w:rsidRPr="00F313DF" w:rsidRDefault="00205B81" w:rsidP="00205B81">
      <w:pPr>
        <w:ind w:left="1591"/>
        <w:rPr>
          <w:sz w:val="24"/>
          <w:szCs w:val="24"/>
        </w:rPr>
      </w:pPr>
      <w:r w:rsidRPr="00F313DF">
        <w:rPr>
          <w:sz w:val="24"/>
          <w:szCs w:val="24"/>
        </w:rPr>
        <w:t xml:space="preserve">    int createAccountChoice;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"\nDo you want to create a new account?\n";</w:t>
      </w:r>
    </w:p>
    <w:p w:rsidR="00205B81" w:rsidRPr="00F313DF" w:rsidRDefault="00205B81" w:rsidP="00205B81">
      <w:pPr>
        <w:ind w:left="1591"/>
        <w:rPr>
          <w:sz w:val="24"/>
          <w:szCs w:val="24"/>
        </w:rPr>
      </w:pPr>
      <w:r w:rsidRPr="00F313DF">
        <w:rPr>
          <w:sz w:val="24"/>
          <w:szCs w:val="24"/>
        </w:rPr>
        <w:t xml:space="preserve">    cout &lt;&lt; "1. Yes (create New Account)\n";</w:t>
      </w:r>
    </w:p>
    <w:p w:rsidR="00205B81" w:rsidRPr="00F313DF" w:rsidRDefault="00205B81" w:rsidP="00205B81">
      <w:pPr>
        <w:ind w:left="1591"/>
        <w:rPr>
          <w:sz w:val="24"/>
          <w:szCs w:val="24"/>
        </w:rPr>
      </w:pPr>
      <w:r w:rsidRPr="00F313DF">
        <w:rPr>
          <w:sz w:val="24"/>
          <w:szCs w:val="24"/>
        </w:rPr>
        <w:t xml:space="preserve">    cout &lt;&lt; "2. No (Already Available)\n";</w:t>
      </w:r>
    </w:p>
    <w:p w:rsidR="00205B81" w:rsidRPr="00F313DF" w:rsidRDefault="00205B81" w:rsidP="00205B81">
      <w:pPr>
        <w:ind w:left="1591"/>
        <w:rPr>
          <w:sz w:val="24"/>
          <w:szCs w:val="24"/>
        </w:rPr>
      </w:pPr>
      <w:r w:rsidRPr="00F313DF">
        <w:rPr>
          <w:sz w:val="24"/>
          <w:szCs w:val="24"/>
        </w:rPr>
        <w:t xml:space="preserve">    cout &lt;&lt; "Enter your choice: ";</w:t>
      </w:r>
    </w:p>
    <w:p w:rsidR="00205B81" w:rsidRPr="00F313DF" w:rsidRDefault="00205B81" w:rsidP="00205B81">
      <w:pPr>
        <w:ind w:left="1591"/>
        <w:rPr>
          <w:sz w:val="24"/>
          <w:szCs w:val="24"/>
        </w:rPr>
      </w:pPr>
      <w:r w:rsidRPr="00F313DF">
        <w:rPr>
          <w:sz w:val="24"/>
          <w:szCs w:val="24"/>
        </w:rPr>
        <w:t xml:space="preserve">    cin &gt;&gt; createAccountChoice;</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if (createAccountChoice == 1) {</w:t>
      </w:r>
    </w:p>
    <w:p w:rsidR="00205B81" w:rsidRPr="00F313DF" w:rsidRDefault="00205B81" w:rsidP="00205B81">
      <w:pPr>
        <w:ind w:left="1591"/>
        <w:rPr>
          <w:sz w:val="24"/>
          <w:szCs w:val="24"/>
        </w:rPr>
      </w:pPr>
      <w:r w:rsidRPr="00F313DF">
        <w:rPr>
          <w:sz w:val="24"/>
          <w:szCs w:val="24"/>
        </w:rPr>
        <w:t xml:space="preserve">        createNewAccount();</w:t>
      </w:r>
    </w:p>
    <w:p w:rsidR="00205B81" w:rsidRPr="00F313DF" w:rsidRDefault="00205B81" w:rsidP="00205B81">
      <w:pPr>
        <w:ind w:left="1591"/>
        <w:rPr>
          <w:sz w:val="24"/>
          <w:szCs w:val="24"/>
        </w:rPr>
      </w:pPr>
      <w:r w:rsidRPr="00F313DF">
        <w:rPr>
          <w:sz w:val="24"/>
          <w:szCs w:val="24"/>
        </w:rPr>
        <w:t xml:space="preserve">        return 0;</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"Press Enter to insert your card." &lt;&lt; endl;</w:t>
      </w:r>
    </w:p>
    <w:p w:rsidR="00205B81" w:rsidRPr="00F313DF" w:rsidRDefault="00205B81" w:rsidP="00205B81">
      <w:pPr>
        <w:ind w:left="1591"/>
        <w:rPr>
          <w:sz w:val="24"/>
          <w:szCs w:val="24"/>
        </w:rPr>
      </w:pPr>
      <w:r w:rsidRPr="00F313DF">
        <w:rPr>
          <w:sz w:val="24"/>
          <w:szCs w:val="24"/>
        </w:rPr>
        <w:t xml:space="preserve">    getline(cin, insertedCard);</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cout &lt;&lt; "Enter your PIN: ";</w:t>
      </w:r>
    </w:p>
    <w:p w:rsidR="00205B81" w:rsidRPr="00F313DF" w:rsidRDefault="00205B81" w:rsidP="00205B81">
      <w:pPr>
        <w:ind w:left="1591"/>
        <w:rPr>
          <w:sz w:val="24"/>
          <w:szCs w:val="24"/>
        </w:rPr>
      </w:pPr>
      <w:r w:rsidRPr="00F313DF">
        <w:rPr>
          <w:sz w:val="24"/>
          <w:szCs w:val="24"/>
        </w:rPr>
        <w:t xml:space="preserve">    cin &gt;&gt; enteredPin;</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lastRenderedPageBreak/>
        <w:t xml:space="preserve">    if (enteredPin == "7373") {</w:t>
      </w:r>
    </w:p>
    <w:p w:rsidR="00205B81" w:rsidRPr="00F313DF" w:rsidRDefault="00205B81" w:rsidP="00205B81">
      <w:pPr>
        <w:ind w:left="1591"/>
        <w:rPr>
          <w:sz w:val="24"/>
          <w:szCs w:val="24"/>
        </w:rPr>
      </w:pPr>
      <w:r w:rsidRPr="00F313DF">
        <w:rPr>
          <w:sz w:val="24"/>
          <w:szCs w:val="24"/>
        </w:rPr>
        <w:t xml:space="preserve">        a1.display(a1, a2, a3);</w:t>
      </w:r>
    </w:p>
    <w:p w:rsidR="00205B81" w:rsidRPr="00F313DF" w:rsidRDefault="00205B81" w:rsidP="00205B81">
      <w:pPr>
        <w:ind w:left="1591"/>
        <w:rPr>
          <w:sz w:val="24"/>
          <w:szCs w:val="24"/>
        </w:rPr>
      </w:pPr>
      <w:r w:rsidRPr="00F313DF">
        <w:rPr>
          <w:sz w:val="24"/>
          <w:szCs w:val="24"/>
        </w:rPr>
        <w:t xml:space="preserve">    } else if (enteredPin == "1111") {</w:t>
      </w:r>
    </w:p>
    <w:p w:rsidR="00205B81" w:rsidRPr="00F313DF" w:rsidRDefault="00205B81" w:rsidP="00205B81">
      <w:pPr>
        <w:ind w:left="1591"/>
        <w:rPr>
          <w:sz w:val="24"/>
          <w:szCs w:val="24"/>
        </w:rPr>
      </w:pPr>
      <w:r w:rsidRPr="00F313DF">
        <w:rPr>
          <w:sz w:val="24"/>
          <w:szCs w:val="24"/>
        </w:rPr>
        <w:t xml:space="preserve">        a2.display(a1, a2, a3);</w:t>
      </w:r>
    </w:p>
    <w:p w:rsidR="00205B81" w:rsidRPr="00F313DF" w:rsidRDefault="00205B81" w:rsidP="00205B81">
      <w:pPr>
        <w:ind w:left="1591"/>
        <w:rPr>
          <w:sz w:val="24"/>
          <w:szCs w:val="24"/>
        </w:rPr>
      </w:pPr>
      <w:r w:rsidRPr="00F313DF">
        <w:rPr>
          <w:sz w:val="24"/>
          <w:szCs w:val="24"/>
        </w:rPr>
        <w:t xml:space="preserve">    } else if (enteredPin == "3333") {</w:t>
      </w:r>
    </w:p>
    <w:p w:rsidR="00205B81" w:rsidRPr="00F313DF" w:rsidRDefault="00205B81" w:rsidP="00205B81">
      <w:pPr>
        <w:ind w:left="1591"/>
        <w:rPr>
          <w:sz w:val="24"/>
          <w:szCs w:val="24"/>
        </w:rPr>
      </w:pPr>
      <w:r w:rsidRPr="00F313DF">
        <w:rPr>
          <w:sz w:val="24"/>
          <w:szCs w:val="24"/>
        </w:rPr>
        <w:t xml:space="preserve">        a3.display(a1, a2, a3);</w:t>
      </w:r>
    </w:p>
    <w:p w:rsidR="00205B81" w:rsidRPr="00F313DF" w:rsidRDefault="00205B81" w:rsidP="00205B81">
      <w:pPr>
        <w:ind w:left="1591"/>
        <w:rPr>
          <w:sz w:val="24"/>
          <w:szCs w:val="24"/>
        </w:rPr>
      </w:pPr>
      <w:r w:rsidRPr="00F313DF">
        <w:rPr>
          <w:sz w:val="24"/>
          <w:szCs w:val="24"/>
        </w:rPr>
        <w:t xml:space="preserve">    } else {</w:t>
      </w:r>
    </w:p>
    <w:p w:rsidR="00205B81" w:rsidRPr="00F313DF" w:rsidRDefault="00205B81" w:rsidP="00205B81">
      <w:pPr>
        <w:ind w:left="1591"/>
        <w:rPr>
          <w:sz w:val="24"/>
          <w:szCs w:val="24"/>
        </w:rPr>
      </w:pPr>
      <w:r w:rsidRPr="00F313DF">
        <w:rPr>
          <w:sz w:val="24"/>
          <w:szCs w:val="24"/>
        </w:rPr>
        <w:t xml:space="preserve">        cout &lt;&lt; "PIN is wrong!!" &lt;&lt; endl &lt;&lt; "**************  Reload It  **************";</w:t>
      </w:r>
    </w:p>
    <w:p w:rsidR="00205B81" w:rsidRPr="00F313DF" w:rsidRDefault="00205B81" w:rsidP="00205B81">
      <w:pPr>
        <w:ind w:left="1591"/>
        <w:rPr>
          <w:sz w:val="24"/>
          <w:szCs w:val="24"/>
        </w:rPr>
      </w:pPr>
      <w:r w:rsidRPr="00F313DF">
        <w:rPr>
          <w:sz w:val="24"/>
          <w:szCs w:val="24"/>
        </w:rPr>
        <w:t xml:space="preserve">    }</w:t>
      </w:r>
    </w:p>
    <w:p w:rsidR="00205B81" w:rsidRPr="00F313DF" w:rsidRDefault="00205B81" w:rsidP="00205B81">
      <w:pPr>
        <w:ind w:left="1591"/>
        <w:rPr>
          <w:sz w:val="24"/>
          <w:szCs w:val="24"/>
        </w:rPr>
      </w:pPr>
    </w:p>
    <w:p w:rsidR="00205B81" w:rsidRPr="00F313DF" w:rsidRDefault="00205B81" w:rsidP="00205B81">
      <w:pPr>
        <w:ind w:left="1591"/>
        <w:rPr>
          <w:sz w:val="24"/>
          <w:szCs w:val="24"/>
        </w:rPr>
      </w:pPr>
      <w:r w:rsidRPr="00F313DF">
        <w:rPr>
          <w:sz w:val="24"/>
          <w:szCs w:val="24"/>
        </w:rPr>
        <w:t xml:space="preserve">    return 0;</w:t>
      </w:r>
    </w:p>
    <w:p w:rsidR="00205B81" w:rsidRPr="00F313DF" w:rsidRDefault="00205B81" w:rsidP="00205B81">
      <w:pPr>
        <w:ind w:left="1591"/>
        <w:rPr>
          <w:sz w:val="24"/>
          <w:szCs w:val="24"/>
        </w:rPr>
      </w:pPr>
      <w:r w:rsidRPr="00F313DF">
        <w:rPr>
          <w:sz w:val="24"/>
          <w:szCs w:val="24"/>
        </w:rPr>
        <w:t>}</w:t>
      </w:r>
    </w:p>
    <w:p w:rsidR="00205B81" w:rsidRPr="00877DDE" w:rsidRDefault="0016395D" w:rsidP="00205B81">
      <w:pPr>
        <w:ind w:left="1591"/>
        <w:rPr>
          <w:b/>
          <w:sz w:val="28"/>
          <w:szCs w:val="28"/>
        </w:rPr>
      </w:pPr>
      <w:r w:rsidRPr="00F313DF">
        <w:rPr>
          <w:sz w:val="24"/>
          <w:szCs w:val="24"/>
        </w:rPr>
        <w:br w:type="page"/>
      </w:r>
      <w:r w:rsidR="00205B81" w:rsidRPr="00877DDE">
        <w:rPr>
          <w:b/>
          <w:sz w:val="28"/>
          <w:szCs w:val="28"/>
        </w:rPr>
        <w:lastRenderedPageBreak/>
        <w:t xml:space="preserve">                             3.SCREENSHOTS</w:t>
      </w:r>
    </w:p>
    <w:p w:rsidR="00205B81" w:rsidRDefault="00205B81" w:rsidP="00205B81">
      <w:pPr>
        <w:rPr>
          <w:sz w:val="28"/>
          <w:szCs w:val="28"/>
        </w:rPr>
      </w:pPr>
      <w:r>
        <w:rPr>
          <w:sz w:val="28"/>
          <w:szCs w:val="28"/>
        </w:rPr>
        <w:t xml:space="preserve"> </w:t>
      </w:r>
    </w:p>
    <w:p w:rsidR="00205B81" w:rsidRDefault="00205B81" w:rsidP="00205B81">
      <w:pPr>
        <w:rPr>
          <w:sz w:val="28"/>
          <w:szCs w:val="28"/>
        </w:rPr>
      </w:pPr>
    </w:p>
    <w:p w:rsidR="00205B81" w:rsidRDefault="00872BA5" w:rsidP="00205B81">
      <w:pPr>
        <w:keepNext/>
      </w:pPr>
      <w:r>
        <w:rPr>
          <w:noProof/>
        </w:rPr>
        <w:drawing>
          <wp:inline distT="0" distB="0" distL="0" distR="0">
            <wp:extent cx="6107430" cy="1562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7430" cy="1562735"/>
                    </a:xfrm>
                    <a:prstGeom prst="rect">
                      <a:avLst/>
                    </a:prstGeom>
                    <a:noFill/>
                    <a:ln>
                      <a:noFill/>
                    </a:ln>
                  </pic:spPr>
                </pic:pic>
              </a:graphicData>
            </a:graphic>
          </wp:inline>
        </w:drawing>
      </w:r>
    </w:p>
    <w:p w:rsidR="00205B81" w:rsidRDefault="00205B81" w:rsidP="00205B81">
      <w:pPr>
        <w:pStyle w:val="Caption"/>
        <w:ind w:left="3600" w:firstLine="720"/>
      </w:pPr>
      <w:r>
        <w:t xml:space="preserve">Figure </w:t>
      </w:r>
      <w:fldSimple w:instr=" SEQ Figure \* ARABIC ">
        <w:r w:rsidR="00CD3525">
          <w:rPr>
            <w:noProof/>
          </w:rPr>
          <w:t>1</w:t>
        </w:r>
      </w:fldSimple>
    </w:p>
    <w:p w:rsidR="00205B81" w:rsidRDefault="00205B81" w:rsidP="00205B81"/>
    <w:p w:rsidR="00205B81" w:rsidRDefault="00205B81" w:rsidP="00205B81"/>
    <w:p w:rsidR="00205B81" w:rsidRDefault="00205B81" w:rsidP="00205B81"/>
    <w:p w:rsidR="00205B81" w:rsidRDefault="00205B81" w:rsidP="00205B81"/>
    <w:p w:rsidR="00205B81" w:rsidRDefault="00872BA5" w:rsidP="00205B81">
      <w:pPr>
        <w:keepNext/>
      </w:pPr>
      <w:r>
        <w:rPr>
          <w:noProof/>
        </w:rPr>
        <w:drawing>
          <wp:inline distT="0" distB="0" distL="0" distR="0">
            <wp:extent cx="6278245" cy="40195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8245" cy="4019550"/>
                    </a:xfrm>
                    <a:prstGeom prst="rect">
                      <a:avLst/>
                    </a:prstGeom>
                    <a:noFill/>
                    <a:ln>
                      <a:noFill/>
                    </a:ln>
                  </pic:spPr>
                </pic:pic>
              </a:graphicData>
            </a:graphic>
          </wp:inline>
        </w:drawing>
      </w:r>
    </w:p>
    <w:p w:rsidR="00205B81" w:rsidRPr="00205B81" w:rsidRDefault="00205B81" w:rsidP="00205B81">
      <w:pPr>
        <w:pStyle w:val="Caption"/>
        <w:ind w:left="3600" w:firstLine="720"/>
      </w:pPr>
      <w:r>
        <w:t xml:space="preserve">Figure </w:t>
      </w:r>
      <w:fldSimple w:instr=" SEQ Figure \* ARABIC ">
        <w:r w:rsidR="00CD3525">
          <w:rPr>
            <w:noProof/>
          </w:rPr>
          <w:t>2</w:t>
        </w:r>
      </w:fldSimple>
    </w:p>
    <w:p w:rsidR="00205B81" w:rsidRDefault="00205B81" w:rsidP="00205B81">
      <w:pPr>
        <w:rPr>
          <w:sz w:val="28"/>
          <w:szCs w:val="28"/>
        </w:rPr>
      </w:pPr>
    </w:p>
    <w:p w:rsidR="00B907AF" w:rsidRDefault="00B907AF" w:rsidP="00205B81">
      <w:pPr>
        <w:rPr>
          <w:sz w:val="28"/>
          <w:szCs w:val="28"/>
        </w:rPr>
      </w:pPr>
    </w:p>
    <w:p w:rsidR="00B907AF" w:rsidRDefault="00B907AF" w:rsidP="00205B81">
      <w:pPr>
        <w:rPr>
          <w:sz w:val="28"/>
          <w:szCs w:val="28"/>
        </w:rPr>
      </w:pPr>
    </w:p>
    <w:p w:rsidR="00B907AF" w:rsidRDefault="00B907AF" w:rsidP="00205B81">
      <w:pPr>
        <w:rPr>
          <w:sz w:val="28"/>
          <w:szCs w:val="28"/>
        </w:rPr>
      </w:pPr>
    </w:p>
    <w:p w:rsidR="00B907AF" w:rsidRDefault="00B907AF" w:rsidP="00205B81">
      <w:pPr>
        <w:rPr>
          <w:sz w:val="28"/>
          <w:szCs w:val="28"/>
        </w:rPr>
      </w:pPr>
    </w:p>
    <w:p w:rsidR="0016395D" w:rsidRDefault="0016395D">
      <w:pPr>
        <w:ind w:left="1591"/>
        <w:rPr>
          <w:sz w:val="28"/>
          <w:szCs w:val="28"/>
        </w:rPr>
      </w:pPr>
    </w:p>
    <w:p w:rsidR="00B907AF" w:rsidRDefault="00B907AF">
      <w:pPr>
        <w:ind w:left="1591"/>
        <w:rPr>
          <w:sz w:val="24"/>
          <w:szCs w:val="24"/>
        </w:rPr>
      </w:pPr>
    </w:p>
    <w:p w:rsidR="00B907AF" w:rsidRDefault="00B907AF">
      <w:pPr>
        <w:ind w:left="1591"/>
        <w:rPr>
          <w:sz w:val="24"/>
          <w:szCs w:val="24"/>
        </w:rPr>
      </w:pPr>
    </w:p>
    <w:p w:rsidR="00B907AF" w:rsidRDefault="00B907AF">
      <w:pPr>
        <w:ind w:left="1591"/>
        <w:rPr>
          <w:sz w:val="24"/>
          <w:szCs w:val="24"/>
        </w:rPr>
      </w:pPr>
    </w:p>
    <w:p w:rsidR="00B907AF" w:rsidRDefault="00B907AF">
      <w:pPr>
        <w:ind w:left="1591"/>
        <w:rPr>
          <w:sz w:val="24"/>
          <w:szCs w:val="24"/>
        </w:rPr>
      </w:pPr>
    </w:p>
    <w:p w:rsidR="00B907AF" w:rsidRDefault="00B907AF">
      <w:pPr>
        <w:ind w:left="1591"/>
        <w:rPr>
          <w:sz w:val="24"/>
          <w:szCs w:val="24"/>
        </w:rPr>
      </w:pPr>
    </w:p>
    <w:p w:rsidR="00B907AF" w:rsidRDefault="00B907AF">
      <w:pPr>
        <w:ind w:left="1591"/>
        <w:rPr>
          <w:sz w:val="24"/>
          <w:szCs w:val="24"/>
        </w:rPr>
      </w:pPr>
    </w:p>
    <w:p w:rsidR="00B907AF" w:rsidRDefault="00B907AF" w:rsidP="00B907AF">
      <w:pPr>
        <w:keepNext/>
      </w:pPr>
      <w:r>
        <w:t xml:space="preserve">         </w:t>
      </w:r>
      <w:r w:rsidR="00872BA5">
        <w:rPr>
          <w:noProof/>
        </w:rPr>
        <w:drawing>
          <wp:inline distT="0" distB="0" distL="0" distR="0">
            <wp:extent cx="6080125" cy="1228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0125" cy="1228090"/>
                    </a:xfrm>
                    <a:prstGeom prst="rect">
                      <a:avLst/>
                    </a:prstGeom>
                    <a:noFill/>
                    <a:ln>
                      <a:noFill/>
                    </a:ln>
                  </pic:spPr>
                </pic:pic>
              </a:graphicData>
            </a:graphic>
          </wp:inline>
        </w:drawing>
      </w:r>
    </w:p>
    <w:p w:rsidR="00B907AF" w:rsidRDefault="00B907AF" w:rsidP="00B907AF">
      <w:pPr>
        <w:pStyle w:val="Caption"/>
        <w:ind w:left="3600"/>
        <w:rPr>
          <w:sz w:val="24"/>
          <w:szCs w:val="24"/>
        </w:rPr>
      </w:pPr>
      <w:r>
        <w:t xml:space="preserve">Figure </w:t>
      </w:r>
      <w:fldSimple w:instr=" SEQ Figure \* ARABIC ">
        <w:r w:rsidR="00CD3525">
          <w:rPr>
            <w:noProof/>
          </w:rPr>
          <w:t>3</w:t>
        </w:r>
      </w:fldSimple>
    </w:p>
    <w:p w:rsidR="00B907AF" w:rsidRDefault="00B907AF">
      <w:pPr>
        <w:ind w:left="1591"/>
        <w:rPr>
          <w:sz w:val="24"/>
          <w:szCs w:val="24"/>
        </w:rPr>
      </w:pPr>
    </w:p>
    <w:p w:rsidR="00B907AF" w:rsidRDefault="00B907AF" w:rsidP="00B907AF">
      <w:pPr>
        <w:rPr>
          <w:sz w:val="24"/>
          <w:szCs w:val="24"/>
        </w:rPr>
      </w:pPr>
    </w:p>
    <w:p w:rsidR="00B907AF" w:rsidRDefault="00B907AF" w:rsidP="00B907AF">
      <w:pPr>
        <w:rPr>
          <w:sz w:val="24"/>
          <w:szCs w:val="24"/>
        </w:rPr>
      </w:pPr>
      <w:r>
        <w:rPr>
          <w:sz w:val="24"/>
          <w:szCs w:val="24"/>
        </w:rPr>
        <w:t xml:space="preserve">        </w:t>
      </w:r>
    </w:p>
    <w:p w:rsidR="00B907AF" w:rsidRDefault="00B907AF" w:rsidP="00B907AF">
      <w:pPr>
        <w:rPr>
          <w:sz w:val="24"/>
          <w:szCs w:val="24"/>
        </w:rPr>
      </w:pPr>
    </w:p>
    <w:p w:rsidR="00B907AF" w:rsidRDefault="00B907AF" w:rsidP="00B907AF">
      <w:pPr>
        <w:rPr>
          <w:sz w:val="24"/>
          <w:szCs w:val="24"/>
        </w:rPr>
      </w:pPr>
      <w:r>
        <w:rPr>
          <w:sz w:val="24"/>
          <w:szCs w:val="24"/>
        </w:rPr>
        <w:t xml:space="preserve">      </w:t>
      </w:r>
    </w:p>
    <w:p w:rsidR="00B907AF" w:rsidRDefault="00B907AF" w:rsidP="00B907AF">
      <w:pPr>
        <w:keepNext/>
      </w:pPr>
      <w:r>
        <w:rPr>
          <w:sz w:val="24"/>
          <w:szCs w:val="24"/>
        </w:rPr>
        <w:t xml:space="preserve">    </w:t>
      </w:r>
      <w:r w:rsidR="00872BA5">
        <w:rPr>
          <w:noProof/>
        </w:rPr>
        <w:drawing>
          <wp:inline distT="0" distB="0" distL="0" distR="0">
            <wp:extent cx="6066155" cy="4524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6155" cy="4524375"/>
                    </a:xfrm>
                    <a:prstGeom prst="rect">
                      <a:avLst/>
                    </a:prstGeom>
                    <a:noFill/>
                    <a:ln>
                      <a:noFill/>
                    </a:ln>
                  </pic:spPr>
                </pic:pic>
              </a:graphicData>
            </a:graphic>
          </wp:inline>
        </w:drawing>
      </w:r>
    </w:p>
    <w:p w:rsidR="00B907AF" w:rsidRDefault="00B907AF" w:rsidP="00B907AF">
      <w:pPr>
        <w:pStyle w:val="Caption"/>
        <w:ind w:left="3600" w:firstLine="720"/>
        <w:rPr>
          <w:sz w:val="24"/>
          <w:szCs w:val="24"/>
        </w:rPr>
      </w:pPr>
      <w:r>
        <w:t xml:space="preserve">Figure </w:t>
      </w:r>
      <w:fldSimple w:instr=" SEQ Figure \* ARABIC ">
        <w:r w:rsidR="00CD3525">
          <w:rPr>
            <w:noProof/>
          </w:rPr>
          <w:t>4</w:t>
        </w:r>
      </w:fldSimple>
    </w:p>
    <w:p w:rsidR="00B907AF" w:rsidRDefault="00B907AF" w:rsidP="00B907AF">
      <w:pPr>
        <w:rPr>
          <w:sz w:val="24"/>
          <w:szCs w:val="24"/>
        </w:rPr>
      </w:pPr>
    </w:p>
    <w:p w:rsidR="00B907AF" w:rsidRDefault="00B907AF" w:rsidP="00B907AF">
      <w:pPr>
        <w:rPr>
          <w:sz w:val="24"/>
          <w:szCs w:val="24"/>
        </w:rPr>
      </w:pPr>
    </w:p>
    <w:p w:rsidR="00B907AF" w:rsidRDefault="00B907AF" w:rsidP="00B907AF">
      <w:pPr>
        <w:rPr>
          <w:sz w:val="24"/>
          <w:szCs w:val="24"/>
        </w:rPr>
      </w:pPr>
    </w:p>
    <w:p w:rsidR="00B907AF" w:rsidRDefault="00872BA5" w:rsidP="00B907AF">
      <w:pPr>
        <w:keepNext/>
      </w:pPr>
      <w:r>
        <w:rPr>
          <w:noProof/>
        </w:rPr>
        <w:lastRenderedPageBreak/>
        <w:drawing>
          <wp:inline distT="0" distB="0" distL="0" distR="0">
            <wp:extent cx="6155055" cy="22453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5055" cy="2245360"/>
                    </a:xfrm>
                    <a:prstGeom prst="rect">
                      <a:avLst/>
                    </a:prstGeom>
                    <a:noFill/>
                    <a:ln>
                      <a:noFill/>
                    </a:ln>
                  </pic:spPr>
                </pic:pic>
              </a:graphicData>
            </a:graphic>
          </wp:inline>
        </w:drawing>
      </w:r>
    </w:p>
    <w:p w:rsidR="00B907AF" w:rsidRDefault="00B907AF" w:rsidP="00B907AF">
      <w:pPr>
        <w:pStyle w:val="Caption"/>
        <w:ind w:left="3600" w:firstLine="720"/>
      </w:pPr>
      <w:r>
        <w:t xml:space="preserve">Figure </w:t>
      </w:r>
      <w:fldSimple w:instr=" SEQ Figure \* ARABIC ">
        <w:r w:rsidR="00CD3525">
          <w:rPr>
            <w:noProof/>
          </w:rPr>
          <w:t>5</w:t>
        </w:r>
      </w:fldSimple>
    </w:p>
    <w:p w:rsidR="00BD7348" w:rsidRDefault="00BD7348" w:rsidP="00B907AF">
      <w:pPr>
        <w:rPr>
          <w:sz w:val="24"/>
          <w:szCs w:val="24"/>
        </w:rPr>
      </w:pPr>
    </w:p>
    <w:p w:rsidR="00BD7348" w:rsidRDefault="00BD7348" w:rsidP="00B907AF">
      <w:pPr>
        <w:rPr>
          <w:sz w:val="24"/>
          <w:szCs w:val="24"/>
        </w:rPr>
      </w:pPr>
    </w:p>
    <w:p w:rsidR="00BD7348" w:rsidRDefault="00872BA5" w:rsidP="00BD7348">
      <w:pPr>
        <w:keepNext/>
      </w:pPr>
      <w:r>
        <w:rPr>
          <w:noProof/>
        </w:rPr>
        <w:drawing>
          <wp:inline distT="0" distB="0" distL="0" distR="0">
            <wp:extent cx="6155055" cy="33642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5055" cy="3364230"/>
                    </a:xfrm>
                    <a:prstGeom prst="rect">
                      <a:avLst/>
                    </a:prstGeom>
                    <a:noFill/>
                    <a:ln>
                      <a:noFill/>
                    </a:ln>
                  </pic:spPr>
                </pic:pic>
              </a:graphicData>
            </a:graphic>
          </wp:inline>
        </w:drawing>
      </w:r>
    </w:p>
    <w:p w:rsidR="00BD7348" w:rsidRDefault="00BD7348" w:rsidP="00BD7348">
      <w:pPr>
        <w:pStyle w:val="Caption"/>
        <w:ind w:left="3600" w:firstLine="720"/>
      </w:pPr>
      <w:r>
        <w:t xml:space="preserve">Figure </w:t>
      </w:r>
      <w:fldSimple w:instr=" SEQ Figure \* ARABIC ">
        <w:r w:rsidR="00CD3525">
          <w:rPr>
            <w:noProof/>
          </w:rPr>
          <w:t>6</w:t>
        </w:r>
      </w:fldSimple>
    </w:p>
    <w:p w:rsidR="00BD7348" w:rsidRDefault="00BD7348" w:rsidP="00BD7348"/>
    <w:p w:rsidR="00BD7348" w:rsidRDefault="00BD7348" w:rsidP="00BD7348"/>
    <w:p w:rsidR="00BD7348" w:rsidRDefault="00872BA5" w:rsidP="00BD7348">
      <w:pPr>
        <w:keepNext/>
      </w:pPr>
      <w:r>
        <w:rPr>
          <w:noProof/>
        </w:rPr>
        <w:lastRenderedPageBreak/>
        <w:drawing>
          <wp:inline distT="0" distB="0" distL="0" distR="0">
            <wp:extent cx="6107430" cy="259334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7430" cy="2593340"/>
                    </a:xfrm>
                    <a:prstGeom prst="rect">
                      <a:avLst/>
                    </a:prstGeom>
                    <a:noFill/>
                    <a:ln>
                      <a:noFill/>
                    </a:ln>
                  </pic:spPr>
                </pic:pic>
              </a:graphicData>
            </a:graphic>
          </wp:inline>
        </w:drawing>
      </w:r>
    </w:p>
    <w:p w:rsidR="00BD7348" w:rsidRPr="00BD7348" w:rsidRDefault="00BD7348" w:rsidP="00BD7348">
      <w:pPr>
        <w:pStyle w:val="Caption"/>
        <w:ind w:left="3600" w:firstLine="720"/>
      </w:pPr>
      <w:r>
        <w:t xml:space="preserve">Figure </w:t>
      </w:r>
      <w:fldSimple w:instr=" SEQ Figure \* ARABIC ">
        <w:r w:rsidR="00CD3525">
          <w:rPr>
            <w:noProof/>
          </w:rPr>
          <w:t>7</w:t>
        </w:r>
      </w:fldSimple>
    </w:p>
    <w:p w:rsidR="00BD7348" w:rsidRDefault="00BD7348" w:rsidP="00B907AF">
      <w:pPr>
        <w:rPr>
          <w:sz w:val="24"/>
          <w:szCs w:val="24"/>
        </w:rPr>
      </w:pPr>
    </w:p>
    <w:p w:rsidR="00BD7348" w:rsidRDefault="00BD7348" w:rsidP="00B907AF">
      <w:pPr>
        <w:rPr>
          <w:sz w:val="24"/>
          <w:szCs w:val="24"/>
        </w:rPr>
      </w:pPr>
    </w:p>
    <w:p w:rsidR="00BD7348" w:rsidRDefault="0016395D" w:rsidP="00BD7348">
      <w:pPr>
        <w:keepNext/>
      </w:pPr>
      <w:r>
        <w:rPr>
          <w:sz w:val="24"/>
          <w:szCs w:val="24"/>
        </w:rPr>
        <w:br w:type="page"/>
      </w:r>
      <w:r w:rsidR="00872BA5">
        <w:rPr>
          <w:noProof/>
        </w:rPr>
        <w:lastRenderedPageBreak/>
        <w:drawing>
          <wp:inline distT="0" distB="0" distL="0" distR="0">
            <wp:extent cx="6202680" cy="43129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2680" cy="4312920"/>
                    </a:xfrm>
                    <a:prstGeom prst="rect">
                      <a:avLst/>
                    </a:prstGeom>
                    <a:noFill/>
                    <a:ln>
                      <a:noFill/>
                    </a:ln>
                  </pic:spPr>
                </pic:pic>
              </a:graphicData>
            </a:graphic>
          </wp:inline>
        </w:drawing>
      </w:r>
    </w:p>
    <w:p w:rsidR="0016395D" w:rsidRDefault="00BD7348" w:rsidP="00BD7348">
      <w:pPr>
        <w:pStyle w:val="Caption"/>
        <w:ind w:left="3600" w:firstLine="720"/>
      </w:pPr>
      <w:r>
        <w:t xml:space="preserve">Figure </w:t>
      </w:r>
      <w:fldSimple w:instr=" SEQ Figure \* ARABIC ">
        <w:r w:rsidR="00CD3525">
          <w:rPr>
            <w:noProof/>
          </w:rPr>
          <w:t>8</w:t>
        </w:r>
      </w:fldSimple>
    </w:p>
    <w:p w:rsidR="00BD7348" w:rsidRDefault="00BD7348" w:rsidP="00BD7348"/>
    <w:p w:rsidR="00BD7348" w:rsidRDefault="00BD7348" w:rsidP="00BD7348"/>
    <w:p w:rsidR="00BD7348" w:rsidRDefault="00872BA5" w:rsidP="00BD7348">
      <w:pPr>
        <w:keepNext/>
      </w:pPr>
      <w:r>
        <w:rPr>
          <w:noProof/>
        </w:rPr>
        <w:drawing>
          <wp:inline distT="0" distB="0" distL="0" distR="0">
            <wp:extent cx="6236970" cy="31800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6970" cy="3180080"/>
                    </a:xfrm>
                    <a:prstGeom prst="rect">
                      <a:avLst/>
                    </a:prstGeom>
                    <a:noFill/>
                    <a:ln>
                      <a:noFill/>
                    </a:ln>
                  </pic:spPr>
                </pic:pic>
              </a:graphicData>
            </a:graphic>
          </wp:inline>
        </w:drawing>
      </w:r>
    </w:p>
    <w:p w:rsidR="00BD7348" w:rsidRPr="00BD7348" w:rsidRDefault="00BD7348" w:rsidP="00BD7348">
      <w:pPr>
        <w:pStyle w:val="Caption"/>
        <w:ind w:left="4320" w:firstLine="720"/>
      </w:pPr>
      <w:r>
        <w:t xml:space="preserve">Figure </w:t>
      </w:r>
      <w:fldSimple w:instr=" SEQ Figure \* ARABIC ">
        <w:r w:rsidR="00CD3525">
          <w:rPr>
            <w:noProof/>
          </w:rPr>
          <w:t>9</w:t>
        </w:r>
      </w:fldSimple>
    </w:p>
    <w:p w:rsidR="00BD7348" w:rsidRDefault="00BD7348">
      <w:pPr>
        <w:ind w:left="1591"/>
        <w:rPr>
          <w:sz w:val="24"/>
          <w:szCs w:val="24"/>
        </w:rPr>
      </w:pPr>
    </w:p>
    <w:p w:rsidR="00863419" w:rsidRDefault="0016395D" w:rsidP="00863419">
      <w:pPr>
        <w:keepNext/>
      </w:pPr>
      <w:r>
        <w:rPr>
          <w:sz w:val="24"/>
          <w:szCs w:val="24"/>
        </w:rPr>
        <w:br w:type="page"/>
      </w:r>
      <w:r w:rsidR="00872BA5">
        <w:rPr>
          <w:noProof/>
        </w:rPr>
        <w:lastRenderedPageBreak/>
        <w:drawing>
          <wp:inline distT="0" distB="0" distL="0" distR="0">
            <wp:extent cx="6120765" cy="29819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r="14771"/>
                    <a:stretch>
                      <a:fillRect/>
                    </a:stretch>
                  </pic:blipFill>
                  <pic:spPr bwMode="auto">
                    <a:xfrm>
                      <a:off x="0" y="0"/>
                      <a:ext cx="6120765" cy="2981960"/>
                    </a:xfrm>
                    <a:prstGeom prst="rect">
                      <a:avLst/>
                    </a:prstGeom>
                    <a:noFill/>
                    <a:ln>
                      <a:noFill/>
                    </a:ln>
                  </pic:spPr>
                </pic:pic>
              </a:graphicData>
            </a:graphic>
          </wp:inline>
        </w:drawing>
      </w:r>
    </w:p>
    <w:p w:rsidR="0016395D" w:rsidRDefault="00863419" w:rsidP="00863419">
      <w:pPr>
        <w:pStyle w:val="Caption"/>
        <w:ind w:left="3600" w:firstLine="720"/>
      </w:pPr>
      <w:r>
        <w:t xml:space="preserve">Figure </w:t>
      </w:r>
      <w:fldSimple w:instr=" SEQ Figure \* ARABIC ">
        <w:r w:rsidR="00CD3525">
          <w:rPr>
            <w:noProof/>
          </w:rPr>
          <w:t>10</w:t>
        </w:r>
      </w:fldSimple>
    </w:p>
    <w:p w:rsidR="00863419" w:rsidRDefault="00863419" w:rsidP="00863419"/>
    <w:p w:rsidR="00863419" w:rsidRDefault="00863419" w:rsidP="00863419"/>
    <w:p w:rsidR="00863419" w:rsidRDefault="00872BA5" w:rsidP="00863419">
      <w:pPr>
        <w:keepNext/>
      </w:pPr>
      <w:r>
        <w:rPr>
          <w:noProof/>
        </w:rPr>
        <w:drawing>
          <wp:inline distT="0" distB="0" distL="0" distR="0">
            <wp:extent cx="6114415" cy="2545080"/>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4415" cy="2545080"/>
                    </a:xfrm>
                    <a:prstGeom prst="rect">
                      <a:avLst/>
                    </a:prstGeom>
                    <a:noFill/>
                    <a:ln>
                      <a:noFill/>
                    </a:ln>
                  </pic:spPr>
                </pic:pic>
              </a:graphicData>
            </a:graphic>
          </wp:inline>
        </w:drawing>
      </w:r>
    </w:p>
    <w:p w:rsidR="00863419" w:rsidRDefault="00863419" w:rsidP="00863419">
      <w:pPr>
        <w:pStyle w:val="Caption"/>
        <w:ind w:left="3600" w:firstLine="720"/>
      </w:pPr>
      <w:r>
        <w:t xml:space="preserve">Figure </w:t>
      </w:r>
      <w:fldSimple w:instr=" SEQ Figure \* ARABIC ">
        <w:r w:rsidR="00CD3525">
          <w:rPr>
            <w:noProof/>
          </w:rPr>
          <w:t>11</w:t>
        </w:r>
      </w:fldSimple>
    </w:p>
    <w:p w:rsidR="00F25988" w:rsidRDefault="00F25988" w:rsidP="00F25988"/>
    <w:p w:rsidR="00F25988" w:rsidRDefault="00F25988" w:rsidP="00F25988"/>
    <w:p w:rsidR="00F25988" w:rsidRDefault="00872BA5" w:rsidP="00F25988">
      <w:pPr>
        <w:keepNext/>
      </w:pPr>
      <w:r>
        <w:rPr>
          <w:noProof/>
        </w:rPr>
        <w:lastRenderedPageBreak/>
        <w:drawing>
          <wp:inline distT="0" distB="0" distL="0" distR="0">
            <wp:extent cx="6360160" cy="40125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0160" cy="4012565"/>
                    </a:xfrm>
                    <a:prstGeom prst="rect">
                      <a:avLst/>
                    </a:prstGeom>
                    <a:noFill/>
                    <a:ln>
                      <a:noFill/>
                    </a:ln>
                  </pic:spPr>
                </pic:pic>
              </a:graphicData>
            </a:graphic>
          </wp:inline>
        </w:drawing>
      </w:r>
    </w:p>
    <w:p w:rsidR="00F25988" w:rsidRPr="00F25988" w:rsidRDefault="00F25988" w:rsidP="00F25988">
      <w:pPr>
        <w:pStyle w:val="Caption"/>
        <w:ind w:left="4320"/>
      </w:pPr>
      <w:r>
        <w:t xml:space="preserve">Figure </w:t>
      </w:r>
      <w:fldSimple w:instr=" SEQ Figure \* ARABIC ">
        <w:r w:rsidR="00CD3525">
          <w:rPr>
            <w:noProof/>
          </w:rPr>
          <w:t>12</w:t>
        </w:r>
      </w:fldSimple>
    </w:p>
    <w:p w:rsidR="00F25988" w:rsidRDefault="00F25988">
      <w:pPr>
        <w:ind w:left="1591"/>
        <w:rPr>
          <w:sz w:val="24"/>
          <w:szCs w:val="24"/>
        </w:rPr>
      </w:pPr>
    </w:p>
    <w:p w:rsidR="00F25988" w:rsidRDefault="00F25988" w:rsidP="00F25988">
      <w:pPr>
        <w:rPr>
          <w:sz w:val="24"/>
          <w:szCs w:val="24"/>
        </w:rPr>
      </w:pPr>
    </w:p>
    <w:p w:rsidR="00F25988" w:rsidRDefault="00F25988" w:rsidP="00F25988">
      <w:pPr>
        <w:rPr>
          <w:sz w:val="24"/>
          <w:szCs w:val="24"/>
        </w:rPr>
      </w:pPr>
    </w:p>
    <w:p w:rsidR="00F25988" w:rsidRDefault="00F25988" w:rsidP="00F25988">
      <w:pPr>
        <w:rPr>
          <w:sz w:val="24"/>
          <w:szCs w:val="24"/>
        </w:rPr>
      </w:pPr>
    </w:p>
    <w:p w:rsidR="00D460C0" w:rsidRDefault="00872BA5" w:rsidP="00D460C0">
      <w:pPr>
        <w:keepNext/>
      </w:pPr>
      <w:r>
        <w:rPr>
          <w:noProof/>
        </w:rPr>
        <w:drawing>
          <wp:inline distT="0" distB="0" distL="0" distR="0">
            <wp:extent cx="6790055" cy="36918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r="-5714"/>
                    <a:stretch>
                      <a:fillRect/>
                    </a:stretch>
                  </pic:blipFill>
                  <pic:spPr bwMode="auto">
                    <a:xfrm>
                      <a:off x="0" y="0"/>
                      <a:ext cx="6790055" cy="3691890"/>
                    </a:xfrm>
                    <a:prstGeom prst="rect">
                      <a:avLst/>
                    </a:prstGeom>
                    <a:noFill/>
                    <a:ln>
                      <a:noFill/>
                    </a:ln>
                  </pic:spPr>
                </pic:pic>
              </a:graphicData>
            </a:graphic>
          </wp:inline>
        </w:drawing>
      </w:r>
    </w:p>
    <w:p w:rsidR="00F25988" w:rsidRDefault="00D460C0" w:rsidP="00D460C0">
      <w:pPr>
        <w:pStyle w:val="Caption"/>
        <w:ind w:left="3600" w:firstLine="720"/>
        <w:rPr>
          <w:sz w:val="24"/>
          <w:szCs w:val="24"/>
        </w:rPr>
      </w:pPr>
      <w:r>
        <w:t xml:space="preserve">Figure </w:t>
      </w:r>
      <w:fldSimple w:instr=" SEQ Figure \* ARABIC ">
        <w:r w:rsidR="00CD3525">
          <w:rPr>
            <w:noProof/>
          </w:rPr>
          <w:t>13</w:t>
        </w:r>
      </w:fldSimple>
    </w:p>
    <w:p w:rsidR="00F25988" w:rsidRDefault="00F25988">
      <w:pPr>
        <w:ind w:left="1591"/>
        <w:rPr>
          <w:sz w:val="24"/>
          <w:szCs w:val="24"/>
        </w:rPr>
      </w:pPr>
    </w:p>
    <w:p w:rsidR="00F25988" w:rsidRDefault="00F25988">
      <w:pPr>
        <w:ind w:left="1591"/>
        <w:rPr>
          <w:sz w:val="24"/>
          <w:szCs w:val="24"/>
        </w:rPr>
      </w:pPr>
    </w:p>
    <w:p w:rsidR="00F25988" w:rsidRDefault="00F25988">
      <w:pPr>
        <w:ind w:left="1591"/>
        <w:rPr>
          <w:sz w:val="24"/>
          <w:szCs w:val="24"/>
        </w:rPr>
      </w:pPr>
    </w:p>
    <w:p w:rsidR="00F25988" w:rsidRDefault="00F25988">
      <w:pPr>
        <w:ind w:left="1591"/>
        <w:rPr>
          <w:sz w:val="24"/>
          <w:szCs w:val="24"/>
        </w:rPr>
      </w:pPr>
    </w:p>
    <w:p w:rsidR="00D460C0" w:rsidRDefault="00872BA5" w:rsidP="00D460C0">
      <w:pPr>
        <w:keepNext/>
      </w:pPr>
      <w:r>
        <w:rPr>
          <w:noProof/>
        </w:rPr>
        <w:drawing>
          <wp:inline distT="0" distB="0" distL="0" distR="0">
            <wp:extent cx="6325870" cy="28111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5870" cy="2811145"/>
                    </a:xfrm>
                    <a:prstGeom prst="rect">
                      <a:avLst/>
                    </a:prstGeom>
                    <a:noFill/>
                    <a:ln>
                      <a:noFill/>
                    </a:ln>
                  </pic:spPr>
                </pic:pic>
              </a:graphicData>
            </a:graphic>
          </wp:inline>
        </w:drawing>
      </w:r>
    </w:p>
    <w:p w:rsidR="00F25988" w:rsidRDefault="00D460C0" w:rsidP="00D460C0">
      <w:pPr>
        <w:pStyle w:val="Caption"/>
        <w:ind w:left="3600" w:firstLine="720"/>
      </w:pPr>
      <w:r>
        <w:t xml:space="preserve">Figure </w:t>
      </w:r>
      <w:fldSimple w:instr=" SEQ Figure \* ARABIC ">
        <w:r w:rsidR="00CD3525">
          <w:rPr>
            <w:noProof/>
          </w:rPr>
          <w:t>14</w:t>
        </w:r>
      </w:fldSimple>
    </w:p>
    <w:p w:rsidR="00D460C0" w:rsidRDefault="00D460C0" w:rsidP="00D460C0"/>
    <w:p w:rsidR="00D460C0" w:rsidRDefault="00D460C0" w:rsidP="00D460C0"/>
    <w:p w:rsidR="00D460C0" w:rsidRDefault="00872BA5" w:rsidP="00D460C0">
      <w:pPr>
        <w:keepNext/>
      </w:pPr>
      <w:r>
        <w:rPr>
          <w:noProof/>
        </w:rPr>
        <w:drawing>
          <wp:inline distT="0" distB="0" distL="0" distR="0">
            <wp:extent cx="6332855" cy="37325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2855" cy="3732530"/>
                    </a:xfrm>
                    <a:prstGeom prst="rect">
                      <a:avLst/>
                    </a:prstGeom>
                    <a:noFill/>
                    <a:ln>
                      <a:noFill/>
                    </a:ln>
                  </pic:spPr>
                </pic:pic>
              </a:graphicData>
            </a:graphic>
          </wp:inline>
        </w:drawing>
      </w:r>
    </w:p>
    <w:p w:rsidR="00D460C0" w:rsidRDefault="00D460C0" w:rsidP="00D460C0">
      <w:pPr>
        <w:pStyle w:val="Caption"/>
        <w:ind w:left="3600" w:firstLine="720"/>
      </w:pPr>
      <w:r>
        <w:t xml:space="preserve">Figure </w:t>
      </w:r>
      <w:fldSimple w:instr=" SEQ Figure \* ARABIC ">
        <w:r w:rsidR="00CD3525">
          <w:rPr>
            <w:noProof/>
          </w:rPr>
          <w:t>15</w:t>
        </w:r>
      </w:fldSimple>
    </w:p>
    <w:p w:rsidR="00D460C0" w:rsidRDefault="00D460C0" w:rsidP="00D460C0"/>
    <w:p w:rsidR="00D460C0" w:rsidRDefault="00D460C0" w:rsidP="00D460C0"/>
    <w:p w:rsidR="00D460C0" w:rsidRDefault="00D460C0" w:rsidP="00D460C0"/>
    <w:p w:rsidR="00D460C0" w:rsidRDefault="00D460C0" w:rsidP="00D460C0"/>
    <w:p w:rsidR="00D460C0" w:rsidRDefault="00872BA5" w:rsidP="00D460C0">
      <w:pPr>
        <w:keepNext/>
      </w:pPr>
      <w:r>
        <w:rPr>
          <w:noProof/>
        </w:rPr>
        <w:lastRenderedPageBreak/>
        <w:drawing>
          <wp:inline distT="0" distB="0" distL="0" distR="0">
            <wp:extent cx="6400800" cy="28930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2893060"/>
                    </a:xfrm>
                    <a:prstGeom prst="rect">
                      <a:avLst/>
                    </a:prstGeom>
                    <a:noFill/>
                    <a:ln>
                      <a:noFill/>
                    </a:ln>
                  </pic:spPr>
                </pic:pic>
              </a:graphicData>
            </a:graphic>
          </wp:inline>
        </w:drawing>
      </w:r>
    </w:p>
    <w:p w:rsidR="00D460C0" w:rsidRDefault="00D460C0" w:rsidP="00D460C0">
      <w:pPr>
        <w:pStyle w:val="Caption"/>
        <w:ind w:left="3600" w:firstLine="720"/>
      </w:pPr>
      <w:r>
        <w:t xml:space="preserve">Figure </w:t>
      </w:r>
      <w:fldSimple w:instr=" SEQ Figure \* ARABIC ">
        <w:r w:rsidR="00CD3525">
          <w:rPr>
            <w:noProof/>
          </w:rPr>
          <w:t>16</w:t>
        </w:r>
      </w:fldSimple>
    </w:p>
    <w:p w:rsidR="00D460C0" w:rsidRDefault="00D460C0" w:rsidP="00D460C0"/>
    <w:p w:rsidR="00D460C0" w:rsidRDefault="00D460C0" w:rsidP="00D460C0"/>
    <w:p w:rsidR="00D460C0" w:rsidRDefault="00D460C0" w:rsidP="00D460C0"/>
    <w:p w:rsidR="00D460C0" w:rsidRDefault="00D460C0" w:rsidP="00D460C0"/>
    <w:p w:rsidR="00D460C0" w:rsidRDefault="00D460C0" w:rsidP="00D460C0"/>
    <w:p w:rsidR="00D460C0" w:rsidRPr="00877DDE" w:rsidRDefault="00D460C0" w:rsidP="00D460C0">
      <w:pPr>
        <w:rPr>
          <w:b/>
          <w:sz w:val="28"/>
          <w:szCs w:val="28"/>
        </w:rPr>
      </w:pPr>
      <w:r>
        <w:tab/>
      </w:r>
      <w:r>
        <w:tab/>
      </w:r>
      <w:r>
        <w:tab/>
      </w:r>
      <w:r w:rsidRPr="00877DDE">
        <w:rPr>
          <w:b/>
          <w:sz w:val="28"/>
          <w:szCs w:val="28"/>
        </w:rPr>
        <w:t xml:space="preserve">             4.CONCLUSION</w:t>
      </w:r>
    </w:p>
    <w:p w:rsidR="00D460C0" w:rsidRPr="00BE012F" w:rsidRDefault="00D460C0" w:rsidP="00D460C0">
      <w:pPr>
        <w:rPr>
          <w:sz w:val="28"/>
          <w:szCs w:val="28"/>
        </w:rPr>
      </w:pPr>
      <w:r w:rsidRPr="00BE012F">
        <w:rPr>
          <w:sz w:val="28"/>
          <w:szCs w:val="28"/>
        </w:rPr>
        <w:t xml:space="preserve">      </w:t>
      </w:r>
    </w:p>
    <w:p w:rsidR="00D460C0" w:rsidRPr="00BE012F" w:rsidRDefault="00D460C0" w:rsidP="00D460C0">
      <w:pPr>
        <w:rPr>
          <w:sz w:val="28"/>
          <w:szCs w:val="28"/>
        </w:rPr>
      </w:pPr>
      <w:r w:rsidRPr="00BE012F">
        <w:rPr>
          <w:sz w:val="28"/>
          <w:szCs w:val="28"/>
        </w:rPr>
        <w:t xml:space="preserve">  The program provides a comprehensive set of banking operations, ensuring a seamless banking experience for users. </w:t>
      </w:r>
      <w:r w:rsidR="00877DDE" w:rsidRPr="00BE012F">
        <w:rPr>
          <w:sz w:val="28"/>
          <w:szCs w:val="28"/>
        </w:rPr>
        <w:t xml:space="preserve">We are </w:t>
      </w:r>
      <w:r w:rsidRPr="00BE012F">
        <w:rPr>
          <w:sz w:val="28"/>
          <w:szCs w:val="28"/>
        </w:rPr>
        <w:t>grateful for the opportunity to work on this project, and it reinforces the importance of OOP in building robust and efficient applications. Thank you!</w:t>
      </w:r>
    </w:p>
    <w:p w:rsidR="00F25988" w:rsidRPr="00BE012F" w:rsidRDefault="00F25988">
      <w:pPr>
        <w:ind w:left="1591"/>
        <w:rPr>
          <w:sz w:val="28"/>
          <w:szCs w:val="28"/>
        </w:rPr>
      </w:pPr>
    </w:p>
    <w:p w:rsidR="000B4B63" w:rsidRPr="00BE012F" w:rsidRDefault="000B4B63" w:rsidP="003C4EC7">
      <w:pPr>
        <w:rPr>
          <w:sz w:val="28"/>
          <w:szCs w:val="28"/>
        </w:rPr>
      </w:pPr>
    </w:p>
    <w:sectPr w:rsidR="000B4B63" w:rsidRPr="00BE012F" w:rsidSect="00F313DF">
      <w:pgSz w:w="11900" w:h="16840"/>
      <w:pgMar w:top="1380" w:right="1680" w:bottom="280" w:left="8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4ED9" w:rsidRDefault="001F4ED9" w:rsidP="00CD3525">
      <w:r>
        <w:separator/>
      </w:r>
    </w:p>
  </w:endnote>
  <w:endnote w:type="continuationSeparator" w:id="0">
    <w:p w:rsidR="001F4ED9" w:rsidRDefault="001F4ED9" w:rsidP="00CD3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525" w:rsidRDefault="00CD3525">
    <w:pPr>
      <w:pStyle w:val="Footer"/>
      <w:jc w:val="right"/>
    </w:pPr>
    <w:r>
      <w:t xml:space="preserve">Page | </w:t>
    </w:r>
    <w:r>
      <w:fldChar w:fldCharType="begin"/>
    </w:r>
    <w:r>
      <w:instrText xml:space="preserve"> PAGE   \* MERGEFORMAT </w:instrText>
    </w:r>
    <w:r>
      <w:fldChar w:fldCharType="separate"/>
    </w:r>
    <w:r w:rsidR="00872BA5">
      <w:rPr>
        <w:noProof/>
      </w:rPr>
      <w:t>2</w:t>
    </w:r>
    <w:r>
      <w:rPr>
        <w:noProof/>
      </w:rPr>
      <w:fldChar w:fldCharType="end"/>
    </w:r>
    <w:r>
      <w:t xml:space="preserve"> </w:t>
    </w:r>
  </w:p>
  <w:p w:rsidR="00CD3525" w:rsidRDefault="00CD35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4ED9" w:rsidRDefault="001F4ED9" w:rsidP="00CD3525">
      <w:r>
        <w:separator/>
      </w:r>
    </w:p>
  </w:footnote>
  <w:footnote w:type="continuationSeparator" w:id="0">
    <w:p w:rsidR="001F4ED9" w:rsidRDefault="001F4ED9" w:rsidP="00CD35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740C0"/>
    <w:multiLevelType w:val="multilevel"/>
    <w:tmpl w:val="AB7C2792"/>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
    <w:nsid w:val="4A1A02D2"/>
    <w:multiLevelType w:val="multilevel"/>
    <w:tmpl w:val="D5803CC4"/>
    <w:lvl w:ilvl="0">
      <w:start w:val="1"/>
      <w:numFmt w:val="decimal"/>
      <w:lvlText w:val="%1"/>
      <w:lvlJc w:val="left"/>
      <w:pPr>
        <w:ind w:left="360" w:hanging="360"/>
      </w:pPr>
      <w:rPr>
        <w:rFonts w:hint="default"/>
      </w:rPr>
    </w:lvl>
    <w:lvl w:ilvl="1">
      <w:start w:val="1"/>
      <w:numFmt w:val="decimal"/>
      <w:lvlText w:val="%1.%2"/>
      <w:lvlJc w:val="left"/>
      <w:pPr>
        <w:ind w:left="1951" w:hanging="360"/>
      </w:pPr>
      <w:rPr>
        <w:rFonts w:hint="default"/>
      </w:rPr>
    </w:lvl>
    <w:lvl w:ilvl="2">
      <w:start w:val="1"/>
      <w:numFmt w:val="decimal"/>
      <w:lvlText w:val="%1.%2.%3"/>
      <w:lvlJc w:val="left"/>
      <w:pPr>
        <w:ind w:left="3902" w:hanging="720"/>
      </w:pPr>
      <w:rPr>
        <w:rFonts w:hint="default"/>
      </w:rPr>
    </w:lvl>
    <w:lvl w:ilvl="3">
      <w:start w:val="1"/>
      <w:numFmt w:val="decimal"/>
      <w:lvlText w:val="%1.%2.%3.%4"/>
      <w:lvlJc w:val="left"/>
      <w:pPr>
        <w:ind w:left="5493" w:hanging="720"/>
      </w:pPr>
      <w:rPr>
        <w:rFonts w:hint="default"/>
      </w:rPr>
    </w:lvl>
    <w:lvl w:ilvl="4">
      <w:start w:val="1"/>
      <w:numFmt w:val="decimal"/>
      <w:lvlText w:val="%1.%2.%3.%4.%5"/>
      <w:lvlJc w:val="left"/>
      <w:pPr>
        <w:ind w:left="7084" w:hanging="720"/>
      </w:pPr>
      <w:rPr>
        <w:rFonts w:hint="default"/>
      </w:rPr>
    </w:lvl>
    <w:lvl w:ilvl="5">
      <w:start w:val="1"/>
      <w:numFmt w:val="decimal"/>
      <w:lvlText w:val="%1.%2.%3.%4.%5.%6"/>
      <w:lvlJc w:val="left"/>
      <w:pPr>
        <w:ind w:left="9035" w:hanging="1080"/>
      </w:pPr>
      <w:rPr>
        <w:rFonts w:hint="default"/>
      </w:rPr>
    </w:lvl>
    <w:lvl w:ilvl="6">
      <w:start w:val="1"/>
      <w:numFmt w:val="decimal"/>
      <w:lvlText w:val="%1.%2.%3.%4.%5.%6.%7"/>
      <w:lvlJc w:val="left"/>
      <w:pPr>
        <w:ind w:left="10626" w:hanging="1080"/>
      </w:pPr>
      <w:rPr>
        <w:rFonts w:hint="default"/>
      </w:rPr>
    </w:lvl>
    <w:lvl w:ilvl="7">
      <w:start w:val="1"/>
      <w:numFmt w:val="decimal"/>
      <w:lvlText w:val="%1.%2.%3.%4.%5.%6.%7.%8"/>
      <w:lvlJc w:val="left"/>
      <w:pPr>
        <w:ind w:left="12577" w:hanging="1440"/>
      </w:pPr>
      <w:rPr>
        <w:rFonts w:hint="default"/>
      </w:rPr>
    </w:lvl>
    <w:lvl w:ilvl="8">
      <w:start w:val="1"/>
      <w:numFmt w:val="decimal"/>
      <w:lvlText w:val="%1.%2.%3.%4.%5.%6.%7.%8.%9"/>
      <w:lvlJc w:val="left"/>
      <w:pPr>
        <w:ind w:left="14168" w:hanging="1440"/>
      </w:pPr>
      <w:rPr>
        <w:rFonts w:hint="default"/>
      </w:rPr>
    </w:lvl>
  </w:abstractNum>
  <w:abstractNum w:abstractNumId="2">
    <w:nsid w:val="515869F7"/>
    <w:multiLevelType w:val="multilevel"/>
    <w:tmpl w:val="8098B0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D47"/>
    <w:rsid w:val="00045568"/>
    <w:rsid w:val="000B4B63"/>
    <w:rsid w:val="000C1D47"/>
    <w:rsid w:val="000F6376"/>
    <w:rsid w:val="0016395D"/>
    <w:rsid w:val="001F4ED9"/>
    <w:rsid w:val="00205B81"/>
    <w:rsid w:val="002E6A99"/>
    <w:rsid w:val="003303EA"/>
    <w:rsid w:val="0037357A"/>
    <w:rsid w:val="003C4EC7"/>
    <w:rsid w:val="003D01E9"/>
    <w:rsid w:val="003E2126"/>
    <w:rsid w:val="003F31C8"/>
    <w:rsid w:val="00417D3C"/>
    <w:rsid w:val="0057737C"/>
    <w:rsid w:val="005D3E60"/>
    <w:rsid w:val="005F17A2"/>
    <w:rsid w:val="00772CFE"/>
    <w:rsid w:val="00863419"/>
    <w:rsid w:val="00872A26"/>
    <w:rsid w:val="00872BA5"/>
    <w:rsid w:val="00877DDE"/>
    <w:rsid w:val="00992BB9"/>
    <w:rsid w:val="009B6671"/>
    <w:rsid w:val="00A237B4"/>
    <w:rsid w:val="00B17360"/>
    <w:rsid w:val="00B30D29"/>
    <w:rsid w:val="00B907AF"/>
    <w:rsid w:val="00BB6ACC"/>
    <w:rsid w:val="00BC5853"/>
    <w:rsid w:val="00BD10BD"/>
    <w:rsid w:val="00BD7348"/>
    <w:rsid w:val="00BE012F"/>
    <w:rsid w:val="00CA0871"/>
    <w:rsid w:val="00CD3525"/>
    <w:rsid w:val="00D044C7"/>
    <w:rsid w:val="00D23981"/>
    <w:rsid w:val="00D460C0"/>
    <w:rsid w:val="00D75F5A"/>
    <w:rsid w:val="00D76723"/>
    <w:rsid w:val="00E172A6"/>
    <w:rsid w:val="00E51AA4"/>
    <w:rsid w:val="00EE377C"/>
    <w:rsid w:val="00F058F0"/>
    <w:rsid w:val="00F25988"/>
    <w:rsid w:val="00F313DF"/>
    <w:rsid w:val="00FC7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A6EC1C-7930-4DAA-9CE4-B2B0FC70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Calibri" w:hAnsi="Calibr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B3490"/>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1B3490"/>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1B3490"/>
    <w:rPr>
      <w:rFonts w:ascii="Cambria" w:eastAsia="Times New Roman" w:hAnsi="Cambria" w:cs="Times New Roman"/>
      <w:b/>
      <w:bCs/>
      <w:sz w:val="26"/>
      <w:szCs w:val="26"/>
    </w:rPr>
  </w:style>
  <w:style w:type="character" w:customStyle="1" w:styleId="Heading4Char">
    <w:name w:val="Heading 4 Char"/>
    <w:link w:val="Heading4"/>
    <w:uiPriority w:val="9"/>
    <w:semiHidden/>
    <w:rsid w:val="001B3490"/>
    <w:rPr>
      <w:rFonts w:ascii="Calibri" w:eastAsia="Times New Roman" w:hAnsi="Calibri" w:cs="Times New Roman"/>
      <w:b/>
      <w:bCs/>
      <w:sz w:val="28"/>
      <w:szCs w:val="28"/>
    </w:rPr>
  </w:style>
  <w:style w:type="character" w:customStyle="1" w:styleId="Heading5Char">
    <w:name w:val="Heading 5 Char"/>
    <w:link w:val="Heading5"/>
    <w:uiPriority w:val="9"/>
    <w:semiHidden/>
    <w:rsid w:val="001B3490"/>
    <w:rPr>
      <w:rFonts w:ascii="Calibri" w:eastAsia="Times New Roman" w:hAnsi="Calibri" w:cs="Times New Roman"/>
      <w:b/>
      <w:bCs/>
      <w:i/>
      <w:iCs/>
      <w:sz w:val="26"/>
      <w:szCs w:val="26"/>
    </w:rPr>
  </w:style>
  <w:style w:type="character" w:customStyle="1" w:styleId="Heading6Char">
    <w:name w:val="Heading 6 Char"/>
    <w:link w:val="Heading6"/>
    <w:rsid w:val="001B3490"/>
    <w:rPr>
      <w:b/>
      <w:bCs/>
      <w:sz w:val="22"/>
      <w:szCs w:val="22"/>
    </w:rPr>
  </w:style>
  <w:style w:type="character" w:customStyle="1" w:styleId="Heading7Char">
    <w:name w:val="Heading 7 Char"/>
    <w:link w:val="Heading7"/>
    <w:uiPriority w:val="9"/>
    <w:semiHidden/>
    <w:rsid w:val="001B3490"/>
    <w:rPr>
      <w:rFonts w:ascii="Calibri" w:eastAsia="Times New Roman" w:hAnsi="Calibri" w:cs="Times New Roman"/>
      <w:sz w:val="24"/>
      <w:szCs w:val="24"/>
    </w:rPr>
  </w:style>
  <w:style w:type="character" w:customStyle="1" w:styleId="Heading8Char">
    <w:name w:val="Heading 8 Char"/>
    <w:link w:val="Heading8"/>
    <w:uiPriority w:val="9"/>
    <w:semiHidden/>
    <w:rsid w:val="001B3490"/>
    <w:rPr>
      <w:rFonts w:ascii="Calibri" w:eastAsia="Times New Roman" w:hAnsi="Calibri" w:cs="Times New Roman"/>
      <w:i/>
      <w:iCs/>
      <w:sz w:val="24"/>
      <w:szCs w:val="24"/>
    </w:rPr>
  </w:style>
  <w:style w:type="character" w:customStyle="1" w:styleId="Heading9Char">
    <w:name w:val="Heading 9 Char"/>
    <w:link w:val="Heading9"/>
    <w:uiPriority w:val="9"/>
    <w:semiHidden/>
    <w:rsid w:val="001B3490"/>
    <w:rPr>
      <w:rFonts w:ascii="Cambria" w:eastAsia="Times New Roman" w:hAnsi="Cambria" w:cs="Times New Roman"/>
      <w:sz w:val="22"/>
      <w:szCs w:val="22"/>
    </w:rPr>
  </w:style>
  <w:style w:type="paragraph" w:styleId="BalloonText">
    <w:name w:val="Balloon Text"/>
    <w:basedOn w:val="Normal"/>
    <w:link w:val="BalloonTextChar"/>
    <w:uiPriority w:val="99"/>
    <w:semiHidden/>
    <w:unhideWhenUsed/>
    <w:rsid w:val="00E51AA4"/>
    <w:rPr>
      <w:rFonts w:ascii="Segoe UI" w:hAnsi="Segoe UI" w:cs="Segoe UI"/>
      <w:sz w:val="18"/>
      <w:szCs w:val="18"/>
    </w:rPr>
  </w:style>
  <w:style w:type="character" w:customStyle="1" w:styleId="BalloonTextChar">
    <w:name w:val="Balloon Text Char"/>
    <w:link w:val="BalloonText"/>
    <w:uiPriority w:val="99"/>
    <w:semiHidden/>
    <w:rsid w:val="00E51AA4"/>
    <w:rPr>
      <w:rFonts w:ascii="Segoe UI" w:hAnsi="Segoe UI" w:cs="Segoe UI"/>
      <w:sz w:val="18"/>
      <w:szCs w:val="18"/>
      <w:lang w:val="en-US" w:eastAsia="en-US"/>
    </w:rPr>
  </w:style>
  <w:style w:type="table" w:styleId="TableGrid">
    <w:name w:val="Table Grid"/>
    <w:basedOn w:val="TableNormal"/>
    <w:uiPriority w:val="59"/>
    <w:rsid w:val="00D75F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5B81"/>
    <w:rPr>
      <w:b/>
      <w:bCs/>
    </w:rPr>
  </w:style>
  <w:style w:type="paragraph" w:styleId="Header">
    <w:name w:val="header"/>
    <w:basedOn w:val="Normal"/>
    <w:link w:val="HeaderChar"/>
    <w:uiPriority w:val="99"/>
    <w:unhideWhenUsed/>
    <w:rsid w:val="00CD3525"/>
    <w:pPr>
      <w:tabs>
        <w:tab w:val="center" w:pos="4513"/>
        <w:tab w:val="right" w:pos="9026"/>
      </w:tabs>
    </w:pPr>
  </w:style>
  <w:style w:type="character" w:customStyle="1" w:styleId="HeaderChar">
    <w:name w:val="Header Char"/>
    <w:link w:val="Header"/>
    <w:uiPriority w:val="99"/>
    <w:rsid w:val="00CD3525"/>
    <w:rPr>
      <w:lang w:val="en-US" w:eastAsia="en-US"/>
    </w:rPr>
  </w:style>
  <w:style w:type="paragraph" w:styleId="Footer">
    <w:name w:val="footer"/>
    <w:basedOn w:val="Normal"/>
    <w:link w:val="FooterChar"/>
    <w:uiPriority w:val="99"/>
    <w:unhideWhenUsed/>
    <w:rsid w:val="00CD3525"/>
    <w:pPr>
      <w:tabs>
        <w:tab w:val="center" w:pos="4513"/>
        <w:tab w:val="right" w:pos="9026"/>
      </w:tabs>
    </w:pPr>
  </w:style>
  <w:style w:type="character" w:customStyle="1" w:styleId="FooterChar">
    <w:name w:val="Footer Char"/>
    <w:link w:val="Footer"/>
    <w:uiPriority w:val="99"/>
    <w:rsid w:val="00CD352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D9A0B-00DD-489C-92BE-AF758F861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3464</Words>
  <Characters>19746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Microsoft account</cp:lastModifiedBy>
  <cp:revision>2</cp:revision>
  <cp:lastPrinted>2023-07-20T23:03:00Z</cp:lastPrinted>
  <dcterms:created xsi:type="dcterms:W3CDTF">2025-12-06T04:46:00Z</dcterms:created>
  <dcterms:modified xsi:type="dcterms:W3CDTF">2025-12-06T04:46:00Z</dcterms:modified>
</cp:coreProperties>
</file>